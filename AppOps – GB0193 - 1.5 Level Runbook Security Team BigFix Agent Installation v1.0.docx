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11AD474" w14:textId="77777777" w:rsidR="00E813BF" w:rsidRDefault="00537742">
      <w:r w:rsidRPr="0047635F">
        <w:rPr>
          <w:noProof/>
          <w:lang w:eastAsia="en-US"/>
        </w:rPr>
        <w:drawing>
          <wp:anchor distT="0" distB="0" distL="114935" distR="114935" simplePos="0" relativeHeight="251659264" behindDoc="1" locked="0" layoutInCell="1" allowOverlap="1" wp14:anchorId="7852BE78" wp14:editId="19620159">
            <wp:simplePos x="0" y="0"/>
            <wp:positionH relativeFrom="margin">
              <wp:posOffset>0</wp:posOffset>
            </wp:positionH>
            <wp:positionV relativeFrom="paragraph">
              <wp:posOffset>138754</wp:posOffset>
            </wp:positionV>
            <wp:extent cx="770255" cy="28511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255" cy="285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5535F1" w14:textId="77777777" w:rsidR="00E813BF" w:rsidRDefault="00094DA5">
      <w:pPr>
        <w:jc w:val="right"/>
        <w:rPr>
          <w:b/>
          <w:sz w:val="22"/>
        </w:rPr>
      </w:pPr>
      <w:r>
        <w:rPr>
          <w:noProof/>
        </w:rPr>
        <w:drawing>
          <wp:inline distT="0" distB="0" distL="0" distR="0" wp14:anchorId="5FDA81A1" wp14:editId="5CABF692">
            <wp:extent cx="1659255" cy="641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5179" cy="651370"/>
                    </a:xfrm>
                    <a:prstGeom prst="rect">
                      <a:avLst/>
                    </a:prstGeom>
                  </pic:spPr>
                </pic:pic>
              </a:graphicData>
            </a:graphic>
          </wp:inline>
        </w:drawing>
      </w:r>
    </w:p>
    <w:p w14:paraId="09032330" w14:textId="77777777" w:rsidR="00E813BF" w:rsidRDefault="00E813BF">
      <w:pPr>
        <w:jc w:val="right"/>
      </w:pPr>
    </w:p>
    <w:p w14:paraId="5869AA99" w14:textId="77777777" w:rsidR="00E813BF" w:rsidRDefault="00E813BF">
      <w:pPr>
        <w:jc w:val="right"/>
      </w:pPr>
    </w:p>
    <w:p w14:paraId="68C29854" w14:textId="77777777" w:rsidR="004B5E63" w:rsidRDefault="004B5E63">
      <w:pPr>
        <w:pStyle w:val="Title"/>
        <w:spacing w:after="0"/>
        <w:rPr>
          <w:color w:val="0000FF"/>
          <w:sz w:val="40"/>
          <w:szCs w:val="40"/>
        </w:rPr>
      </w:pPr>
    </w:p>
    <w:p w14:paraId="0C5ACC2D" w14:textId="77777777" w:rsidR="00537742" w:rsidRDefault="00537742" w:rsidP="00537742">
      <w:pPr>
        <w:pStyle w:val="Subtitle"/>
      </w:pPr>
    </w:p>
    <w:p w14:paraId="12577EEA" w14:textId="77777777" w:rsidR="00537742" w:rsidRPr="00537742" w:rsidRDefault="00537742" w:rsidP="00537742">
      <w:pPr>
        <w:pStyle w:val="BodyText"/>
      </w:pPr>
    </w:p>
    <w:p w14:paraId="76BF3A2D" w14:textId="77777777" w:rsidR="00FA666D" w:rsidRDefault="00FA666D" w:rsidP="00FA666D">
      <w:pPr>
        <w:pStyle w:val="Title"/>
        <w:spacing w:after="0"/>
        <w:rPr>
          <w:color w:val="00000A"/>
          <w:sz w:val="32"/>
          <w:szCs w:val="32"/>
        </w:rPr>
      </w:pPr>
      <w:r>
        <w:rPr>
          <w:color w:val="00000A"/>
          <w:sz w:val="40"/>
          <w:szCs w:val="40"/>
          <w:u w:val="single"/>
        </w:rPr>
        <w:t>Security Team BigFix Agent Installation</w:t>
      </w:r>
    </w:p>
    <w:p w14:paraId="16F85E4D" w14:textId="77777777" w:rsidR="004B5E63" w:rsidRDefault="004B5E63">
      <w:pPr>
        <w:pStyle w:val="Title"/>
        <w:spacing w:after="0"/>
        <w:rPr>
          <w:sz w:val="32"/>
          <w:szCs w:val="32"/>
        </w:rPr>
      </w:pPr>
    </w:p>
    <w:p w14:paraId="3AB4F545" w14:textId="523E0CC4" w:rsidR="00FA666D" w:rsidRDefault="00FA666D" w:rsidP="00FA666D">
      <w:pPr>
        <w:pStyle w:val="Title"/>
        <w:spacing w:after="0"/>
        <w:rPr>
          <w:color w:val="00000A"/>
          <w:sz w:val="32"/>
          <w:szCs w:val="32"/>
        </w:rPr>
      </w:pPr>
      <w:r>
        <w:rPr>
          <w:color w:val="00000A"/>
          <w:sz w:val="32"/>
          <w:szCs w:val="32"/>
        </w:rPr>
        <w:t xml:space="preserve">Version </w:t>
      </w:r>
      <w:r w:rsidR="004229F1">
        <w:rPr>
          <w:color w:val="00000A"/>
          <w:sz w:val="32"/>
          <w:szCs w:val="32"/>
        </w:rPr>
        <w:t>1.0</w:t>
      </w:r>
    </w:p>
    <w:p w14:paraId="64330DE5" w14:textId="1B22867F" w:rsidR="00FA666D" w:rsidRDefault="00FA666D" w:rsidP="00FA666D">
      <w:pPr>
        <w:pStyle w:val="Subtitle"/>
        <w:rPr>
          <w:rFonts w:ascii="Verdana" w:hAnsi="Verdana" w:cs="Verdana"/>
          <w:b/>
          <w:bCs/>
          <w:i w:val="0"/>
          <w:color w:val="0000FF"/>
          <w:sz w:val="48"/>
          <w:szCs w:val="36"/>
        </w:rPr>
      </w:pPr>
    </w:p>
    <w:p w14:paraId="168E8723" w14:textId="77777777" w:rsidR="00FA666D" w:rsidRPr="00FA666D" w:rsidRDefault="00FA666D" w:rsidP="00FA666D">
      <w:pPr>
        <w:pStyle w:val="BodyText"/>
      </w:pPr>
    </w:p>
    <w:p w14:paraId="0B355919" w14:textId="77777777" w:rsidR="00FA666D" w:rsidRPr="00FA666D" w:rsidRDefault="00FA666D" w:rsidP="00FA666D">
      <w:pPr>
        <w:pStyle w:val="BodyText"/>
        <w:rPr>
          <w:rFonts w:eastAsia="文泉驛等寬正黑"/>
        </w:rPr>
      </w:pPr>
    </w:p>
    <w:tbl>
      <w:tblPr>
        <w:tblW w:w="8851" w:type="dxa"/>
        <w:tblInd w:w="32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24" w:type="dxa"/>
          <w:right w:w="324" w:type="dxa"/>
        </w:tblCellMar>
        <w:tblLook w:val="0000" w:firstRow="0" w:lastRow="0" w:firstColumn="0" w:lastColumn="0" w:noHBand="0" w:noVBand="0"/>
      </w:tblPr>
      <w:tblGrid>
        <w:gridCol w:w="3589"/>
        <w:gridCol w:w="5262"/>
      </w:tblGrid>
      <w:tr w:rsidR="00FA666D" w14:paraId="337CA663" w14:textId="77777777" w:rsidTr="009C1CF8">
        <w:trPr>
          <w:trHeight w:val="238"/>
        </w:trPr>
        <w:tc>
          <w:tcPr>
            <w:tcW w:w="3589" w:type="dxa"/>
            <w:tcBorders>
              <w:top w:val="single" w:sz="4" w:space="0" w:color="00000A"/>
              <w:left w:val="single" w:sz="4" w:space="0" w:color="00000A"/>
              <w:bottom w:val="single" w:sz="4" w:space="0" w:color="00000A"/>
              <w:right w:val="single" w:sz="4" w:space="0" w:color="00000A"/>
            </w:tcBorders>
            <w:shd w:val="clear" w:color="auto" w:fill="auto"/>
            <w:tcMar>
              <w:left w:w="324" w:type="dxa"/>
            </w:tcMar>
          </w:tcPr>
          <w:p w14:paraId="52FFB126" w14:textId="77777777" w:rsidR="00FA666D" w:rsidRDefault="00FA666D" w:rsidP="009C1CF8">
            <w:pPr>
              <w:pStyle w:val="TableText"/>
              <w:rPr>
                <w:color w:val="00000A"/>
              </w:rPr>
            </w:pPr>
            <w:r>
              <w:rPr>
                <w:rFonts w:ascii="Arial Black" w:hAnsi="Arial Black" w:cs="Arial Black"/>
              </w:rPr>
              <w:t>Document last changed:</w:t>
            </w:r>
          </w:p>
        </w:tc>
        <w:tc>
          <w:tcPr>
            <w:tcW w:w="5261" w:type="dxa"/>
            <w:tcBorders>
              <w:top w:val="single" w:sz="4" w:space="0" w:color="00000A"/>
              <w:left w:val="single" w:sz="4" w:space="0" w:color="00000A"/>
              <w:bottom w:val="single" w:sz="4" w:space="0" w:color="00000A"/>
              <w:right w:val="single" w:sz="4" w:space="0" w:color="00000A"/>
            </w:tcBorders>
            <w:shd w:val="clear" w:color="auto" w:fill="auto"/>
            <w:tcMar>
              <w:left w:w="324" w:type="dxa"/>
            </w:tcMar>
            <w:vAlign w:val="center"/>
          </w:tcPr>
          <w:p w14:paraId="363BE994" w14:textId="01663FC6" w:rsidR="00FA666D" w:rsidRDefault="00FA666D" w:rsidP="009C1CF8">
            <w:pPr>
              <w:pStyle w:val="DefaultText"/>
              <w:rPr>
                <w:color w:val="00000A"/>
              </w:rPr>
            </w:pPr>
            <w:r>
              <w:rPr>
                <w:color w:val="00000A"/>
              </w:rPr>
              <w:t>Apr/</w:t>
            </w:r>
            <w:r w:rsidR="00882602">
              <w:rPr>
                <w:color w:val="00000A"/>
              </w:rPr>
              <w:t>26</w:t>
            </w:r>
            <w:r>
              <w:rPr>
                <w:color w:val="00000A"/>
              </w:rPr>
              <w:t>/18</w:t>
            </w:r>
          </w:p>
        </w:tc>
      </w:tr>
      <w:tr w:rsidR="00FA666D" w14:paraId="3478B1CD" w14:textId="77777777" w:rsidTr="009C1CF8">
        <w:trPr>
          <w:trHeight w:val="238"/>
        </w:trPr>
        <w:tc>
          <w:tcPr>
            <w:tcW w:w="3589" w:type="dxa"/>
            <w:tcBorders>
              <w:top w:val="single" w:sz="4" w:space="0" w:color="00000A"/>
              <w:left w:val="single" w:sz="4" w:space="0" w:color="00000A"/>
              <w:bottom w:val="single" w:sz="4" w:space="0" w:color="00000A"/>
              <w:right w:val="single" w:sz="4" w:space="0" w:color="00000A"/>
            </w:tcBorders>
            <w:shd w:val="clear" w:color="auto" w:fill="auto"/>
            <w:tcMar>
              <w:left w:w="324" w:type="dxa"/>
            </w:tcMar>
          </w:tcPr>
          <w:p w14:paraId="5007F2B7" w14:textId="77777777" w:rsidR="00FA666D" w:rsidRDefault="00FA666D" w:rsidP="009C1CF8">
            <w:pPr>
              <w:pStyle w:val="DefaultText2"/>
              <w:jc w:val="right"/>
              <w:rPr>
                <w:rFonts w:ascii="Arial" w:hAnsi="Arial" w:cs="Arial"/>
                <w:sz w:val="20"/>
              </w:rPr>
            </w:pPr>
            <w:r>
              <w:rPr>
                <w:rFonts w:ascii="Arial Black" w:hAnsi="Arial Black" w:cs="Arial Black"/>
                <w:sz w:val="20"/>
              </w:rPr>
              <w:t>Document Owner:</w:t>
            </w:r>
          </w:p>
        </w:tc>
        <w:tc>
          <w:tcPr>
            <w:tcW w:w="5261" w:type="dxa"/>
            <w:tcBorders>
              <w:top w:val="single" w:sz="4" w:space="0" w:color="00000A"/>
              <w:left w:val="single" w:sz="4" w:space="0" w:color="00000A"/>
              <w:bottom w:val="single" w:sz="4" w:space="0" w:color="00000A"/>
              <w:right w:val="single" w:sz="4" w:space="0" w:color="00000A"/>
            </w:tcBorders>
            <w:shd w:val="clear" w:color="auto" w:fill="auto"/>
            <w:tcMar>
              <w:left w:w="324" w:type="dxa"/>
            </w:tcMar>
            <w:vAlign w:val="center"/>
          </w:tcPr>
          <w:p w14:paraId="5BF72CA6" w14:textId="61D29EED" w:rsidR="00FA666D" w:rsidRDefault="004229F1" w:rsidP="009C1CF8">
            <w:pPr>
              <w:pStyle w:val="DefaultText2"/>
              <w:rPr>
                <w:rFonts w:ascii="Arial" w:hAnsi="Arial" w:cs="Arial"/>
                <w:color w:val="00000A"/>
                <w:sz w:val="20"/>
              </w:rPr>
            </w:pPr>
            <w:r w:rsidRPr="004229F1">
              <w:rPr>
                <w:rFonts w:ascii="Arial" w:hAnsi="Arial" w:cs="Arial"/>
                <w:color w:val="auto"/>
                <w:sz w:val="20"/>
              </w:rPr>
              <w:t>Tian Li PH He/China/IBM</w:t>
            </w:r>
          </w:p>
        </w:tc>
      </w:tr>
      <w:tr w:rsidR="00FA666D" w14:paraId="56D91A81" w14:textId="77777777" w:rsidTr="009C1CF8">
        <w:trPr>
          <w:trHeight w:val="238"/>
        </w:trPr>
        <w:tc>
          <w:tcPr>
            <w:tcW w:w="3589" w:type="dxa"/>
            <w:tcBorders>
              <w:top w:val="single" w:sz="4" w:space="0" w:color="00000A"/>
              <w:left w:val="single" w:sz="4" w:space="0" w:color="00000A"/>
              <w:bottom w:val="single" w:sz="4" w:space="0" w:color="00000A"/>
              <w:right w:val="single" w:sz="4" w:space="0" w:color="00000A"/>
            </w:tcBorders>
            <w:shd w:val="clear" w:color="auto" w:fill="auto"/>
            <w:tcMar>
              <w:left w:w="324" w:type="dxa"/>
            </w:tcMar>
          </w:tcPr>
          <w:p w14:paraId="1549C29E" w14:textId="77777777" w:rsidR="00FA666D" w:rsidRDefault="00FA666D" w:rsidP="009C1CF8">
            <w:pPr>
              <w:pStyle w:val="DefaultText2"/>
              <w:jc w:val="right"/>
              <w:rPr>
                <w:rFonts w:ascii="Arial" w:hAnsi="Arial" w:cs="Arial"/>
                <w:sz w:val="20"/>
              </w:rPr>
            </w:pPr>
            <w:r>
              <w:rPr>
                <w:rFonts w:ascii="Arial Black" w:hAnsi="Arial Black" w:cs="Arial Black"/>
                <w:sz w:val="20"/>
              </w:rPr>
              <w:t>Review and Approve:</w:t>
            </w:r>
          </w:p>
        </w:tc>
        <w:tc>
          <w:tcPr>
            <w:tcW w:w="5261" w:type="dxa"/>
            <w:tcBorders>
              <w:top w:val="single" w:sz="4" w:space="0" w:color="00000A"/>
              <w:left w:val="single" w:sz="4" w:space="0" w:color="00000A"/>
              <w:bottom w:val="single" w:sz="4" w:space="0" w:color="00000A"/>
              <w:right w:val="single" w:sz="4" w:space="0" w:color="00000A"/>
            </w:tcBorders>
            <w:shd w:val="clear" w:color="auto" w:fill="auto"/>
            <w:tcMar>
              <w:left w:w="324" w:type="dxa"/>
            </w:tcMar>
            <w:vAlign w:val="center"/>
          </w:tcPr>
          <w:p w14:paraId="49BBE344" w14:textId="77777777" w:rsidR="00FA666D" w:rsidRDefault="00FA666D" w:rsidP="009C1CF8">
            <w:pPr>
              <w:pStyle w:val="DefaultText2"/>
              <w:rPr>
                <w:rFonts w:ascii="Arial" w:hAnsi="Arial" w:cs="Arial"/>
                <w:color w:val="00000A"/>
                <w:sz w:val="20"/>
              </w:rPr>
            </w:pPr>
            <w:r>
              <w:rPr>
                <w:rFonts w:ascii="Arial" w:hAnsi="Arial" w:cs="Arial"/>
                <w:color w:val="00000A"/>
                <w:sz w:val="20"/>
              </w:rPr>
              <w:t>Branden J Hartwell/Lansing/IBM</w:t>
            </w:r>
          </w:p>
          <w:p w14:paraId="480A8690" w14:textId="77777777" w:rsidR="00FA666D" w:rsidRDefault="00FA666D" w:rsidP="009C1CF8">
            <w:pPr>
              <w:pStyle w:val="DefaultText2"/>
              <w:rPr>
                <w:rFonts w:ascii="Arial" w:hAnsi="Arial" w:cs="Arial"/>
                <w:color w:val="00000A"/>
                <w:sz w:val="20"/>
              </w:rPr>
            </w:pPr>
            <w:r>
              <w:rPr>
                <w:rFonts w:ascii="Arial" w:hAnsi="Arial" w:cs="Arial"/>
                <w:color w:val="00000A"/>
                <w:sz w:val="20"/>
              </w:rPr>
              <w:t>P&amp;Q QA Specialist</w:t>
            </w:r>
          </w:p>
        </w:tc>
      </w:tr>
      <w:tr w:rsidR="00FA666D" w14:paraId="65FF5BE6" w14:textId="77777777" w:rsidTr="009C1CF8">
        <w:trPr>
          <w:trHeight w:val="238"/>
        </w:trPr>
        <w:tc>
          <w:tcPr>
            <w:tcW w:w="3589" w:type="dxa"/>
            <w:tcBorders>
              <w:top w:val="single" w:sz="4" w:space="0" w:color="00000A"/>
              <w:left w:val="single" w:sz="4" w:space="0" w:color="00000A"/>
              <w:bottom w:val="single" w:sz="4" w:space="0" w:color="00000A"/>
              <w:right w:val="single" w:sz="4" w:space="0" w:color="00000A"/>
            </w:tcBorders>
            <w:shd w:val="clear" w:color="auto" w:fill="auto"/>
            <w:tcMar>
              <w:left w:w="324" w:type="dxa"/>
            </w:tcMar>
          </w:tcPr>
          <w:p w14:paraId="61DA98AF" w14:textId="77777777" w:rsidR="00FA666D" w:rsidRDefault="00FA666D" w:rsidP="009C1CF8">
            <w:pPr>
              <w:pStyle w:val="DefaultText2"/>
              <w:jc w:val="right"/>
            </w:pPr>
            <w:r>
              <w:rPr>
                <w:rFonts w:ascii="Arial Black" w:hAnsi="Arial Black" w:cs="Arial Black"/>
                <w:sz w:val="20"/>
              </w:rPr>
              <w:t>Document Name:</w:t>
            </w:r>
          </w:p>
        </w:tc>
        <w:tc>
          <w:tcPr>
            <w:tcW w:w="5261" w:type="dxa"/>
            <w:tcBorders>
              <w:top w:val="single" w:sz="4" w:space="0" w:color="00000A"/>
              <w:left w:val="single" w:sz="4" w:space="0" w:color="00000A"/>
              <w:bottom w:val="single" w:sz="4" w:space="0" w:color="00000A"/>
              <w:right w:val="single" w:sz="4" w:space="0" w:color="00000A"/>
            </w:tcBorders>
            <w:shd w:val="clear" w:color="auto" w:fill="auto"/>
            <w:tcMar>
              <w:left w:w="324" w:type="dxa"/>
            </w:tcMar>
            <w:vAlign w:val="center"/>
          </w:tcPr>
          <w:p w14:paraId="1A2058E7" w14:textId="7CB1921E" w:rsidR="00FA666D" w:rsidRDefault="00FA666D" w:rsidP="009C1CF8">
            <w:pPr>
              <w:pStyle w:val="DefaultText1"/>
              <w:rPr>
                <w:rFonts w:ascii="Arial" w:hAnsi="Arial" w:cs="Arial"/>
                <w:color w:val="00000A"/>
                <w:sz w:val="20"/>
              </w:rPr>
            </w:pPr>
            <w:r w:rsidRPr="009250DB">
              <w:rPr>
                <w:rFonts w:ascii="Arial" w:hAnsi="Arial" w:cs="Arial"/>
                <w:color w:val="CC0099"/>
                <w:sz w:val="20"/>
              </w:rPr>
              <w:fldChar w:fldCharType="begin"/>
            </w:r>
            <w:r w:rsidRPr="009250DB">
              <w:rPr>
                <w:rFonts w:ascii="Arial" w:hAnsi="Arial" w:cs="Arial"/>
                <w:color w:val="CC0099"/>
                <w:sz w:val="20"/>
              </w:rPr>
              <w:instrText xml:space="preserve"> FILENAME </w:instrText>
            </w:r>
            <w:r w:rsidRPr="009250DB">
              <w:rPr>
                <w:rFonts w:ascii="Arial" w:hAnsi="Arial" w:cs="Arial"/>
                <w:color w:val="CC0099"/>
                <w:sz w:val="20"/>
              </w:rPr>
              <w:fldChar w:fldCharType="separate"/>
            </w:r>
            <w:r>
              <w:rPr>
                <w:rFonts w:ascii="Arial" w:hAnsi="Arial"/>
                <w:color w:val="00000A"/>
                <w:sz w:val="20"/>
              </w:rPr>
              <w:t>AppOps – GB0193 - 1.5 Level Runbook Security Team BigFix Agent Installation v</w:t>
            </w:r>
            <w:r w:rsidR="00404739">
              <w:rPr>
                <w:rFonts w:ascii="Arial" w:hAnsi="Arial"/>
                <w:color w:val="00000A"/>
                <w:sz w:val="20"/>
              </w:rPr>
              <w:t>1.0</w:t>
            </w:r>
            <w:r>
              <w:rPr>
                <w:rFonts w:ascii="Arial" w:hAnsi="Arial" w:cs="Arial"/>
                <w:color w:val="00000A"/>
                <w:sz w:val="20"/>
              </w:rPr>
              <w:t>.docx</w:t>
            </w:r>
            <w:r>
              <w:rPr>
                <w:rFonts w:ascii="Arial" w:hAnsi="Arial" w:cs="Arial"/>
                <w:noProof/>
                <w:color w:val="CC0099"/>
                <w:sz w:val="20"/>
              </w:rPr>
              <w:t xml:space="preserve"> </w:t>
            </w:r>
            <w:r w:rsidRPr="009250DB">
              <w:rPr>
                <w:rFonts w:ascii="Arial" w:hAnsi="Arial" w:cs="Arial"/>
                <w:color w:val="CC0099"/>
                <w:sz w:val="20"/>
              </w:rPr>
              <w:fldChar w:fldCharType="end"/>
            </w:r>
          </w:p>
        </w:tc>
      </w:tr>
    </w:tbl>
    <w:p w14:paraId="4D5F6496" w14:textId="77777777" w:rsidR="00E813BF" w:rsidRDefault="00E813BF">
      <w:pPr>
        <w:pStyle w:val="DefaultText"/>
      </w:pPr>
    </w:p>
    <w:tbl>
      <w:tblPr>
        <w:tblW w:w="885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24" w:type="dxa"/>
          <w:right w:w="324" w:type="dxa"/>
        </w:tblCellMar>
        <w:tblLook w:val="04A0" w:firstRow="1" w:lastRow="0" w:firstColumn="1" w:lastColumn="0" w:noHBand="0" w:noVBand="1"/>
      </w:tblPr>
      <w:tblGrid>
        <w:gridCol w:w="3541"/>
        <w:gridCol w:w="5309"/>
      </w:tblGrid>
      <w:tr w:rsidR="008E582C" w14:paraId="2764DCA7" w14:textId="77777777" w:rsidTr="00141CE9">
        <w:trPr>
          <w:trHeight w:val="238"/>
        </w:trPr>
        <w:tc>
          <w:tcPr>
            <w:tcW w:w="3541" w:type="dxa"/>
            <w:tcBorders>
              <w:top w:val="single" w:sz="4" w:space="0" w:color="auto"/>
              <w:left w:val="single" w:sz="4" w:space="0" w:color="auto"/>
              <w:bottom w:val="single" w:sz="4" w:space="0" w:color="auto"/>
              <w:right w:val="single" w:sz="4" w:space="0" w:color="auto"/>
            </w:tcBorders>
            <w:hideMark/>
          </w:tcPr>
          <w:p w14:paraId="5FA2B345" w14:textId="77777777" w:rsidR="008E582C" w:rsidRDefault="008E582C">
            <w:pPr>
              <w:pStyle w:val="TableText"/>
              <w:rPr>
                <w:rFonts w:ascii="Arial Black" w:hAnsi="Arial Black" w:cs="Arial Black"/>
              </w:rPr>
            </w:pPr>
            <w:r>
              <w:rPr>
                <w:rFonts w:ascii="Arial Black" w:hAnsi="Arial Black" w:cs="Arial Black"/>
              </w:rPr>
              <w:t>Asset Type:</w:t>
            </w:r>
          </w:p>
        </w:tc>
        <w:tc>
          <w:tcPr>
            <w:tcW w:w="5309" w:type="dxa"/>
            <w:tcBorders>
              <w:top w:val="single" w:sz="4" w:space="0" w:color="auto"/>
              <w:left w:val="single" w:sz="4" w:space="0" w:color="auto"/>
              <w:bottom w:val="single" w:sz="4" w:space="0" w:color="auto"/>
              <w:right w:val="single" w:sz="4" w:space="0" w:color="auto"/>
            </w:tcBorders>
            <w:vAlign w:val="center"/>
            <w:hideMark/>
          </w:tcPr>
          <w:p w14:paraId="7FC443AA" w14:textId="2BC1FFB5" w:rsidR="008E582C" w:rsidRDefault="00667A8A">
            <w:pPr>
              <w:pStyle w:val="DefaultText"/>
              <w:jc w:val="center"/>
              <w:rPr>
                <w:b/>
                <w:color w:val="CC0099"/>
                <w:sz w:val="24"/>
                <w:szCs w:val="24"/>
              </w:rPr>
            </w:pPr>
            <w:r>
              <w:rPr>
                <w:b/>
                <w:color w:val="auto"/>
                <w:sz w:val="24"/>
                <w:szCs w:val="24"/>
              </w:rPr>
              <w:t>Runbook</w:t>
            </w:r>
          </w:p>
        </w:tc>
      </w:tr>
      <w:tr w:rsidR="008E582C" w14:paraId="10C56F4E" w14:textId="77777777" w:rsidTr="00141CE9">
        <w:trPr>
          <w:trHeight w:val="238"/>
        </w:trPr>
        <w:tc>
          <w:tcPr>
            <w:tcW w:w="3541" w:type="dxa"/>
            <w:tcBorders>
              <w:top w:val="single" w:sz="4" w:space="0" w:color="auto"/>
              <w:left w:val="single" w:sz="4" w:space="0" w:color="auto"/>
              <w:bottom w:val="single" w:sz="4" w:space="0" w:color="auto"/>
              <w:right w:val="single" w:sz="4" w:space="0" w:color="auto"/>
            </w:tcBorders>
            <w:hideMark/>
          </w:tcPr>
          <w:p w14:paraId="6371AAF0" w14:textId="77777777" w:rsidR="008E582C" w:rsidRDefault="008E582C">
            <w:pPr>
              <w:pStyle w:val="TableText"/>
              <w:rPr>
                <w:color w:val="00000A"/>
              </w:rPr>
            </w:pPr>
            <w:r>
              <w:rPr>
                <w:rFonts w:ascii="Arial Black" w:hAnsi="Arial Black" w:cs="Arial Black"/>
              </w:rPr>
              <w:t>Area:</w:t>
            </w:r>
          </w:p>
        </w:tc>
        <w:tc>
          <w:tcPr>
            <w:tcW w:w="5309" w:type="dxa"/>
            <w:tcBorders>
              <w:top w:val="single" w:sz="4" w:space="0" w:color="auto"/>
              <w:left w:val="single" w:sz="4" w:space="0" w:color="auto"/>
              <w:bottom w:val="single" w:sz="4" w:space="0" w:color="auto"/>
              <w:right w:val="single" w:sz="4" w:space="0" w:color="auto"/>
            </w:tcBorders>
            <w:vAlign w:val="center"/>
            <w:hideMark/>
          </w:tcPr>
          <w:p w14:paraId="1AB7A2D7" w14:textId="77777777" w:rsidR="008E582C" w:rsidRDefault="008E582C">
            <w:pPr>
              <w:pStyle w:val="DefaultText"/>
              <w:jc w:val="center"/>
              <w:rPr>
                <w:color w:val="00000A"/>
              </w:rPr>
            </w:pPr>
            <w:r>
              <w:rPr>
                <w:color w:val="00000A"/>
              </w:rPr>
              <w:t xml:space="preserve">( </w:t>
            </w:r>
            <w:r>
              <w:rPr>
                <w:b/>
                <w:color w:val="00000A"/>
              </w:rPr>
              <w:t xml:space="preserve"> </w:t>
            </w:r>
            <w:r>
              <w:rPr>
                <w:b/>
                <w:color w:val="CC0099"/>
              </w:rPr>
              <w:t xml:space="preserve"> </w:t>
            </w:r>
            <w:r>
              <w:rPr>
                <w:color w:val="00000A"/>
              </w:rPr>
              <w:t xml:space="preserve">) Commercial Projects (  ) Internal Projects ( </w:t>
            </w:r>
            <w:r w:rsidRPr="008E582C">
              <w:rPr>
                <w:b/>
                <w:color w:val="00000A"/>
              </w:rPr>
              <w:t>X</w:t>
            </w:r>
            <w:r>
              <w:rPr>
                <w:color w:val="00000A"/>
              </w:rPr>
              <w:t xml:space="preserve"> ) Operations </w:t>
            </w:r>
          </w:p>
          <w:p w14:paraId="11EEC9EE" w14:textId="77777777" w:rsidR="008E582C" w:rsidRDefault="008E582C">
            <w:pPr>
              <w:pStyle w:val="DefaultText"/>
              <w:jc w:val="center"/>
            </w:pPr>
            <w:r>
              <w:rPr>
                <w:color w:val="00000A"/>
              </w:rPr>
              <w:t xml:space="preserve">(  ) Management </w:t>
            </w:r>
          </w:p>
        </w:tc>
      </w:tr>
      <w:tr w:rsidR="008E582C" w14:paraId="4B535BBF" w14:textId="77777777" w:rsidTr="00141CE9">
        <w:trPr>
          <w:trHeight w:val="238"/>
        </w:trPr>
        <w:tc>
          <w:tcPr>
            <w:tcW w:w="3541" w:type="dxa"/>
            <w:tcBorders>
              <w:top w:val="single" w:sz="4" w:space="0" w:color="auto"/>
              <w:left w:val="single" w:sz="4" w:space="0" w:color="auto"/>
              <w:bottom w:val="single" w:sz="4" w:space="0" w:color="auto"/>
              <w:right w:val="single" w:sz="4" w:space="0" w:color="auto"/>
            </w:tcBorders>
            <w:hideMark/>
          </w:tcPr>
          <w:p w14:paraId="014BAD86" w14:textId="77777777" w:rsidR="008E582C" w:rsidRDefault="008E582C">
            <w:pPr>
              <w:pStyle w:val="DefaultText2"/>
              <w:jc w:val="right"/>
              <w:rPr>
                <w:rFonts w:ascii="Arial" w:hAnsi="Arial" w:cs="Arial"/>
                <w:sz w:val="20"/>
              </w:rPr>
            </w:pPr>
            <w:r>
              <w:rPr>
                <w:rFonts w:ascii="Arial Black" w:hAnsi="Arial Black" w:cs="Arial Black"/>
                <w:sz w:val="20"/>
              </w:rPr>
              <w:t>Level:</w:t>
            </w:r>
          </w:p>
        </w:tc>
        <w:tc>
          <w:tcPr>
            <w:tcW w:w="5309" w:type="dxa"/>
            <w:tcBorders>
              <w:top w:val="single" w:sz="4" w:space="0" w:color="auto"/>
              <w:left w:val="single" w:sz="4" w:space="0" w:color="auto"/>
              <w:bottom w:val="single" w:sz="4" w:space="0" w:color="auto"/>
              <w:right w:val="single" w:sz="4" w:space="0" w:color="auto"/>
            </w:tcBorders>
            <w:vAlign w:val="center"/>
            <w:hideMark/>
          </w:tcPr>
          <w:p w14:paraId="4F4CAB45" w14:textId="77777777" w:rsidR="008E582C" w:rsidRDefault="008E582C">
            <w:pPr>
              <w:pStyle w:val="DefaultText"/>
              <w:jc w:val="center"/>
              <w:rPr>
                <w:b/>
                <w:color w:val="00000A"/>
              </w:rPr>
            </w:pPr>
            <w:r>
              <w:rPr>
                <w:color w:val="00000A"/>
              </w:rPr>
              <w:t xml:space="preserve">( ) Common   ( </w:t>
            </w:r>
            <w:r w:rsidR="00991150" w:rsidRPr="00991150">
              <w:rPr>
                <w:b/>
                <w:color w:val="00000A"/>
              </w:rPr>
              <w:t xml:space="preserve">X </w:t>
            </w:r>
            <w:r>
              <w:rPr>
                <w:color w:val="00000A"/>
              </w:rPr>
              <w:t>) Specific</w:t>
            </w:r>
          </w:p>
        </w:tc>
      </w:tr>
      <w:tr w:rsidR="008E582C" w14:paraId="12A1D471" w14:textId="77777777" w:rsidTr="00141CE9">
        <w:trPr>
          <w:trHeight w:val="373"/>
        </w:trPr>
        <w:tc>
          <w:tcPr>
            <w:tcW w:w="3541" w:type="dxa"/>
            <w:tcBorders>
              <w:top w:val="single" w:sz="4" w:space="0" w:color="auto"/>
              <w:left w:val="single" w:sz="4" w:space="0" w:color="auto"/>
              <w:bottom w:val="single" w:sz="4" w:space="0" w:color="auto"/>
              <w:right w:val="single" w:sz="4" w:space="0" w:color="auto"/>
            </w:tcBorders>
            <w:hideMark/>
          </w:tcPr>
          <w:p w14:paraId="57F37FFC" w14:textId="24C7A01D" w:rsidR="008E582C" w:rsidRDefault="00141CE9">
            <w:pPr>
              <w:pStyle w:val="DefaultText2"/>
              <w:jc w:val="right"/>
              <w:rPr>
                <w:rFonts w:ascii="Arial" w:hAnsi="Arial" w:cs="Arial"/>
                <w:sz w:val="20"/>
              </w:rPr>
            </w:pPr>
            <w:r w:rsidRPr="00141CE9">
              <w:rPr>
                <w:rFonts w:ascii="Arial Black" w:hAnsi="Arial Black" w:cs="Arial Black"/>
                <w:sz w:val="20"/>
              </w:rPr>
              <w:t>Service/Technology</w:t>
            </w:r>
            <w:r w:rsidR="008E582C">
              <w:rPr>
                <w:rFonts w:ascii="Arial Black" w:hAnsi="Arial Black" w:cs="Arial Black"/>
                <w:sz w:val="20"/>
              </w:rPr>
              <w:t>:</w:t>
            </w:r>
          </w:p>
        </w:tc>
        <w:tc>
          <w:tcPr>
            <w:tcW w:w="5309" w:type="dxa"/>
            <w:tcBorders>
              <w:top w:val="single" w:sz="4" w:space="0" w:color="auto"/>
              <w:left w:val="single" w:sz="4" w:space="0" w:color="auto"/>
              <w:bottom w:val="single" w:sz="4" w:space="0" w:color="auto"/>
              <w:right w:val="single" w:sz="4" w:space="0" w:color="auto"/>
            </w:tcBorders>
            <w:vAlign w:val="center"/>
            <w:hideMark/>
          </w:tcPr>
          <w:p w14:paraId="3381B8F8" w14:textId="77777777" w:rsidR="008E582C" w:rsidRDefault="008E582C">
            <w:pPr>
              <w:pStyle w:val="DefaultText"/>
              <w:jc w:val="center"/>
              <w:rPr>
                <w:b/>
                <w:szCs w:val="24"/>
              </w:rPr>
            </w:pPr>
          </w:p>
        </w:tc>
      </w:tr>
    </w:tbl>
    <w:p w14:paraId="655FBE6D" w14:textId="77777777" w:rsidR="008E582C" w:rsidRDefault="008E582C">
      <w:pPr>
        <w:pStyle w:val="DefaultText"/>
      </w:pPr>
    </w:p>
    <w:p w14:paraId="25195176" w14:textId="77777777" w:rsidR="00E813BF" w:rsidRDefault="00E813BF">
      <w:pPr>
        <w:pStyle w:val="DefaultText"/>
      </w:pPr>
    </w:p>
    <w:p w14:paraId="5756EAFE" w14:textId="2DA87496" w:rsidR="00E813BF" w:rsidRDefault="0096681F" w:rsidP="00413ACA">
      <w:pPr>
        <w:pStyle w:val="DefaultText"/>
        <w:tabs>
          <w:tab w:val="left" w:pos="0"/>
          <w:tab w:val="center" w:pos="4680"/>
          <w:tab w:val="right" w:pos="9360"/>
        </w:tabs>
        <w:jc w:val="center"/>
      </w:pPr>
      <w:hyperlink r:id="rId10" w:history="1">
        <w:r w:rsidR="00E813BF" w:rsidRPr="0096681F">
          <w:rPr>
            <w:rStyle w:val="Hyperlink"/>
          </w:rPr>
          <w:t>"THE ON-LIN</w:t>
        </w:r>
        <w:bookmarkStart w:id="0" w:name="_GoBack"/>
        <w:bookmarkEnd w:id="0"/>
        <w:r w:rsidR="00E813BF" w:rsidRPr="0096681F">
          <w:rPr>
            <w:rStyle w:val="Hyperlink"/>
          </w:rPr>
          <w:t>E</w:t>
        </w:r>
        <w:r w:rsidR="00E813BF" w:rsidRPr="0096681F">
          <w:rPr>
            <w:rStyle w:val="Hyperlink"/>
          </w:rPr>
          <w:t xml:space="preserve"> VERSION IS THE MASTER VERSION”</w:t>
        </w:r>
      </w:hyperlink>
    </w:p>
    <w:p w14:paraId="3C81E4EB" w14:textId="77777777" w:rsidR="00DA1A1E" w:rsidRDefault="00DA1A1E" w:rsidP="00413ACA">
      <w:pPr>
        <w:pStyle w:val="DefaultText"/>
        <w:tabs>
          <w:tab w:val="left" w:pos="0"/>
          <w:tab w:val="center" w:pos="4680"/>
          <w:tab w:val="right" w:pos="9360"/>
        </w:tabs>
        <w:jc w:val="center"/>
      </w:pPr>
    </w:p>
    <w:p w14:paraId="5E37F29F" w14:textId="77777777" w:rsidR="00DA1A1E" w:rsidRDefault="00DA1A1E" w:rsidP="00413ACA">
      <w:pPr>
        <w:pStyle w:val="DefaultText"/>
        <w:tabs>
          <w:tab w:val="left" w:pos="0"/>
          <w:tab w:val="center" w:pos="4680"/>
          <w:tab w:val="right" w:pos="9360"/>
        </w:tabs>
        <w:jc w:val="center"/>
      </w:pPr>
    </w:p>
    <w:p w14:paraId="2363A324" w14:textId="77777777" w:rsidR="00DA1A1E" w:rsidRDefault="00DA1A1E" w:rsidP="00413ACA">
      <w:pPr>
        <w:pStyle w:val="DefaultText"/>
        <w:tabs>
          <w:tab w:val="left" w:pos="0"/>
          <w:tab w:val="center" w:pos="4680"/>
          <w:tab w:val="right" w:pos="9360"/>
        </w:tabs>
        <w:jc w:val="center"/>
      </w:pPr>
    </w:p>
    <w:p w14:paraId="40766CB4" w14:textId="77777777" w:rsidR="00F111FB" w:rsidRDefault="00F111FB" w:rsidP="00DA1A1E">
      <w:pPr>
        <w:pStyle w:val="DefaultText"/>
        <w:rPr>
          <w:color w:val="0000FF"/>
        </w:rPr>
      </w:pPr>
    </w:p>
    <w:p w14:paraId="1A34F9F4" w14:textId="77777777" w:rsidR="00F111FB" w:rsidRDefault="00F111FB" w:rsidP="00DA1A1E">
      <w:pPr>
        <w:pStyle w:val="DefaultText"/>
        <w:rPr>
          <w:color w:val="0000FF"/>
        </w:rPr>
      </w:pPr>
    </w:p>
    <w:p w14:paraId="7D65C0D5" w14:textId="77777777" w:rsidR="00394D53" w:rsidRDefault="00394D53" w:rsidP="00DA1A1E">
      <w:pPr>
        <w:pStyle w:val="DefaultText"/>
        <w:rPr>
          <w:color w:val="0000FF"/>
        </w:rPr>
      </w:pPr>
    </w:p>
    <w:p w14:paraId="43A39840" w14:textId="77777777" w:rsidR="00047CC4" w:rsidRDefault="00047CC4" w:rsidP="00DA1A1E">
      <w:pPr>
        <w:pStyle w:val="DefaultText"/>
        <w:rPr>
          <w:color w:val="0000FF"/>
        </w:rPr>
      </w:pPr>
    </w:p>
    <w:p w14:paraId="7614A63D" w14:textId="77777777" w:rsidR="00047CC4" w:rsidRDefault="00047CC4" w:rsidP="00DA1A1E">
      <w:pPr>
        <w:pStyle w:val="DefaultText"/>
        <w:rPr>
          <w:color w:val="0000FF"/>
        </w:rPr>
      </w:pPr>
    </w:p>
    <w:p w14:paraId="113A6DF2" w14:textId="77777777" w:rsidR="00047CC4" w:rsidRPr="00727AB7" w:rsidRDefault="00047CC4" w:rsidP="00047CC4">
      <w:pPr>
        <w:rPr>
          <w:color w:val="3366FF"/>
        </w:rPr>
      </w:pPr>
    </w:p>
    <w:p w14:paraId="09989317" w14:textId="77777777" w:rsidR="00047CC4" w:rsidRPr="00727AB7" w:rsidRDefault="00047CC4" w:rsidP="00DA1A1E">
      <w:pPr>
        <w:pStyle w:val="DefaultText"/>
        <w:rPr>
          <w:color w:val="0000FF"/>
        </w:rPr>
        <w:sectPr w:rsidR="00047CC4" w:rsidRPr="00727AB7">
          <w:headerReference w:type="default" r:id="rId11"/>
          <w:pgSz w:w="12240" w:h="15840"/>
          <w:pgMar w:top="1417" w:right="1440" w:bottom="1417" w:left="1440" w:header="648" w:footer="720" w:gutter="0"/>
          <w:cols w:space="720"/>
          <w:docGrid w:linePitch="600" w:charSpace="40960"/>
        </w:sectPr>
      </w:pPr>
    </w:p>
    <w:p w14:paraId="3D4F9958" w14:textId="77777777" w:rsidR="009C7DEA" w:rsidRDefault="009C7DEA">
      <w:pPr>
        <w:pStyle w:val="DefaultText"/>
      </w:pPr>
    </w:p>
    <w:p w14:paraId="31BAA374" w14:textId="77777777" w:rsidR="009C7DEA" w:rsidRPr="00386F31" w:rsidRDefault="009C7DEA">
      <w:pPr>
        <w:pStyle w:val="DefaultText"/>
      </w:pPr>
    </w:p>
    <w:p w14:paraId="601D74DA" w14:textId="77777777" w:rsidR="00E813BF" w:rsidRDefault="00E813BF">
      <w:pPr>
        <w:pStyle w:val="DefaultText"/>
        <w:pBdr>
          <w:top w:val="single" w:sz="20" w:space="7" w:color="000000"/>
        </w:pBdr>
        <w:rPr>
          <w:rFonts w:ascii="Arial Black" w:hAnsi="Arial Black" w:cs="Arial Black"/>
          <w:sz w:val="32"/>
        </w:rPr>
      </w:pPr>
      <w:r>
        <w:rPr>
          <w:rFonts w:ascii="Arial Black" w:hAnsi="Arial Black" w:cs="Arial Black"/>
          <w:sz w:val="32"/>
        </w:rPr>
        <w:t>Contents</w:t>
      </w:r>
    </w:p>
    <w:p w14:paraId="6518B59F" w14:textId="77777777" w:rsidR="00E813BF" w:rsidRDefault="00E813BF">
      <w:pPr>
        <w:pStyle w:val="DefaultText"/>
        <w:pBdr>
          <w:top w:val="single" w:sz="20" w:space="7" w:color="000000"/>
        </w:pBdr>
        <w:rPr>
          <w:rFonts w:ascii="Arial Black" w:hAnsi="Arial Black" w:cs="Arial Black"/>
          <w:sz w:val="32"/>
        </w:rPr>
      </w:pPr>
    </w:p>
    <w:p w14:paraId="7C3CF6FD" w14:textId="75A1B35C" w:rsidR="00CC67A2" w:rsidRDefault="00E813BF">
      <w:pPr>
        <w:pStyle w:val="TOC1"/>
        <w:tabs>
          <w:tab w:val="left" w:pos="720"/>
        </w:tabs>
        <w:rPr>
          <w:rFonts w:asciiTheme="minorHAnsi" w:eastAsiaTheme="minorEastAsia" w:hAnsiTheme="minorHAnsi" w:cstheme="minorBidi"/>
          <w:b w:val="0"/>
          <w:caps w:val="0"/>
          <w:noProof/>
          <w:color w:val="auto"/>
          <w:sz w:val="22"/>
          <w:szCs w:val="22"/>
          <w:lang w:eastAsia="en-US"/>
        </w:rPr>
      </w:pPr>
      <w:r>
        <w:fldChar w:fldCharType="begin"/>
      </w:r>
      <w:r>
        <w:instrText xml:space="preserve"> TOC </w:instrText>
      </w:r>
      <w:r>
        <w:fldChar w:fldCharType="separate"/>
      </w:r>
      <w:r w:rsidR="00CC67A2" w:rsidRPr="00880493">
        <w:rPr>
          <w:noProof/>
          <w:lang w:val="en-GB"/>
        </w:rPr>
        <w:t>1.</w:t>
      </w:r>
      <w:r w:rsidR="00CC67A2">
        <w:rPr>
          <w:rFonts w:asciiTheme="minorHAnsi" w:eastAsiaTheme="minorEastAsia" w:hAnsiTheme="minorHAnsi" w:cstheme="minorBidi"/>
          <w:b w:val="0"/>
          <w:caps w:val="0"/>
          <w:noProof/>
          <w:color w:val="auto"/>
          <w:sz w:val="22"/>
          <w:szCs w:val="22"/>
          <w:lang w:eastAsia="en-US"/>
        </w:rPr>
        <w:tab/>
      </w:r>
      <w:r w:rsidR="00CC67A2" w:rsidRPr="00880493">
        <w:rPr>
          <w:noProof/>
          <w:lang w:val="en-GB"/>
        </w:rPr>
        <w:t>Operation Specification</w:t>
      </w:r>
      <w:r w:rsidR="00CC67A2">
        <w:rPr>
          <w:noProof/>
        </w:rPr>
        <w:tab/>
      </w:r>
      <w:r w:rsidR="00CC67A2">
        <w:rPr>
          <w:noProof/>
        </w:rPr>
        <w:fldChar w:fldCharType="begin"/>
      </w:r>
      <w:r w:rsidR="00CC67A2">
        <w:rPr>
          <w:noProof/>
        </w:rPr>
        <w:instrText xml:space="preserve"> PAGEREF _Toc512429043 \h </w:instrText>
      </w:r>
      <w:r w:rsidR="00CC67A2">
        <w:rPr>
          <w:noProof/>
        </w:rPr>
      </w:r>
      <w:r w:rsidR="00CC67A2">
        <w:rPr>
          <w:noProof/>
        </w:rPr>
        <w:fldChar w:fldCharType="separate"/>
      </w:r>
      <w:r w:rsidR="00CC67A2">
        <w:rPr>
          <w:noProof/>
        </w:rPr>
        <w:t>3</w:t>
      </w:r>
      <w:r w:rsidR="00CC67A2">
        <w:rPr>
          <w:noProof/>
        </w:rPr>
        <w:fldChar w:fldCharType="end"/>
      </w:r>
    </w:p>
    <w:p w14:paraId="49DC4950" w14:textId="1A567349" w:rsidR="00CC67A2" w:rsidRDefault="00CC67A2">
      <w:pPr>
        <w:pStyle w:val="TOC2"/>
        <w:tabs>
          <w:tab w:val="left" w:pos="1080"/>
        </w:tabs>
        <w:rPr>
          <w:rFonts w:asciiTheme="minorHAnsi" w:eastAsiaTheme="minorEastAsia" w:hAnsiTheme="minorHAnsi" w:cstheme="minorBidi"/>
          <w:smallCaps w:val="0"/>
          <w:noProof/>
          <w:color w:val="auto"/>
          <w:sz w:val="22"/>
          <w:szCs w:val="22"/>
          <w:lang w:eastAsia="en-US"/>
        </w:rPr>
      </w:pPr>
      <w:r w:rsidRPr="00880493">
        <w:rPr>
          <w:noProof/>
          <w:lang w:val="es-MX"/>
        </w:rPr>
        <w:t>1.1</w:t>
      </w:r>
      <w:r>
        <w:rPr>
          <w:rFonts w:asciiTheme="minorHAnsi" w:eastAsiaTheme="minorEastAsia" w:hAnsiTheme="minorHAnsi" w:cstheme="minorBidi"/>
          <w:smallCaps w:val="0"/>
          <w:noProof/>
          <w:color w:val="auto"/>
          <w:sz w:val="22"/>
          <w:szCs w:val="22"/>
          <w:lang w:eastAsia="en-US"/>
        </w:rPr>
        <w:tab/>
      </w:r>
      <w:r>
        <w:rPr>
          <w:noProof/>
        </w:rPr>
        <w:t>Description</w:t>
      </w:r>
      <w:r>
        <w:rPr>
          <w:noProof/>
        </w:rPr>
        <w:tab/>
      </w:r>
      <w:r>
        <w:rPr>
          <w:noProof/>
        </w:rPr>
        <w:fldChar w:fldCharType="begin"/>
      </w:r>
      <w:r>
        <w:rPr>
          <w:noProof/>
        </w:rPr>
        <w:instrText xml:space="preserve"> PAGEREF _Toc512429044 \h </w:instrText>
      </w:r>
      <w:r>
        <w:rPr>
          <w:noProof/>
        </w:rPr>
      </w:r>
      <w:r>
        <w:rPr>
          <w:noProof/>
        </w:rPr>
        <w:fldChar w:fldCharType="separate"/>
      </w:r>
      <w:r>
        <w:rPr>
          <w:noProof/>
        </w:rPr>
        <w:t>3</w:t>
      </w:r>
      <w:r>
        <w:rPr>
          <w:noProof/>
        </w:rPr>
        <w:fldChar w:fldCharType="end"/>
      </w:r>
    </w:p>
    <w:p w14:paraId="22F55037" w14:textId="261DE252" w:rsidR="00CC67A2" w:rsidRDefault="00CC67A2">
      <w:pPr>
        <w:pStyle w:val="TOC2"/>
        <w:tabs>
          <w:tab w:val="left" w:pos="1080"/>
        </w:tabs>
        <w:rPr>
          <w:rFonts w:asciiTheme="minorHAnsi" w:eastAsiaTheme="minorEastAsia" w:hAnsiTheme="minorHAnsi" w:cstheme="minorBidi"/>
          <w:smallCaps w:val="0"/>
          <w:noProof/>
          <w:color w:val="auto"/>
          <w:sz w:val="22"/>
          <w:szCs w:val="22"/>
          <w:lang w:eastAsia="en-US"/>
        </w:rPr>
      </w:pPr>
      <w:r>
        <w:rPr>
          <w:noProof/>
        </w:rPr>
        <w:t>1.2</w:t>
      </w:r>
      <w:r>
        <w:rPr>
          <w:rFonts w:asciiTheme="minorHAnsi" w:eastAsiaTheme="minorEastAsia" w:hAnsiTheme="minorHAnsi" w:cstheme="minorBidi"/>
          <w:smallCaps w:val="0"/>
          <w:noProof/>
          <w:color w:val="auto"/>
          <w:sz w:val="22"/>
          <w:szCs w:val="22"/>
          <w:lang w:eastAsia="en-US"/>
        </w:rPr>
        <w:tab/>
      </w:r>
      <w:r>
        <w:rPr>
          <w:noProof/>
        </w:rPr>
        <w:t>Related Runbooks / Business Procedures</w:t>
      </w:r>
      <w:r>
        <w:rPr>
          <w:noProof/>
        </w:rPr>
        <w:tab/>
      </w:r>
      <w:r>
        <w:rPr>
          <w:noProof/>
        </w:rPr>
        <w:fldChar w:fldCharType="begin"/>
      </w:r>
      <w:r>
        <w:rPr>
          <w:noProof/>
        </w:rPr>
        <w:instrText xml:space="preserve"> PAGEREF _Toc512429045 \h </w:instrText>
      </w:r>
      <w:r>
        <w:rPr>
          <w:noProof/>
        </w:rPr>
      </w:r>
      <w:r>
        <w:rPr>
          <w:noProof/>
        </w:rPr>
        <w:fldChar w:fldCharType="separate"/>
      </w:r>
      <w:r>
        <w:rPr>
          <w:noProof/>
        </w:rPr>
        <w:t>3</w:t>
      </w:r>
      <w:r>
        <w:rPr>
          <w:noProof/>
        </w:rPr>
        <w:fldChar w:fldCharType="end"/>
      </w:r>
    </w:p>
    <w:p w14:paraId="381312C4" w14:textId="516CF296" w:rsidR="00CC67A2" w:rsidRDefault="00CC67A2">
      <w:pPr>
        <w:pStyle w:val="TOC2"/>
        <w:tabs>
          <w:tab w:val="left" w:pos="1080"/>
        </w:tabs>
        <w:rPr>
          <w:rFonts w:asciiTheme="minorHAnsi" w:eastAsiaTheme="minorEastAsia" w:hAnsiTheme="minorHAnsi" w:cstheme="minorBidi"/>
          <w:smallCaps w:val="0"/>
          <w:noProof/>
          <w:color w:val="auto"/>
          <w:sz w:val="22"/>
          <w:szCs w:val="22"/>
          <w:lang w:eastAsia="en-US"/>
        </w:rPr>
      </w:pPr>
      <w:r>
        <w:rPr>
          <w:noProof/>
        </w:rPr>
        <w:t>1.3</w:t>
      </w:r>
      <w:r>
        <w:rPr>
          <w:rFonts w:asciiTheme="minorHAnsi" w:eastAsiaTheme="minorEastAsia" w:hAnsiTheme="minorHAnsi" w:cstheme="minorBidi"/>
          <w:smallCaps w:val="0"/>
          <w:noProof/>
          <w:color w:val="auto"/>
          <w:sz w:val="22"/>
          <w:szCs w:val="22"/>
          <w:lang w:eastAsia="en-US"/>
        </w:rPr>
        <w:tab/>
      </w:r>
      <w:r>
        <w:rPr>
          <w:noProof/>
        </w:rPr>
        <w:t>Participant Roles</w:t>
      </w:r>
      <w:r>
        <w:rPr>
          <w:noProof/>
        </w:rPr>
        <w:tab/>
      </w:r>
      <w:r>
        <w:rPr>
          <w:noProof/>
        </w:rPr>
        <w:fldChar w:fldCharType="begin"/>
      </w:r>
      <w:r>
        <w:rPr>
          <w:noProof/>
        </w:rPr>
        <w:instrText xml:space="preserve"> PAGEREF _Toc512429046 \h </w:instrText>
      </w:r>
      <w:r>
        <w:rPr>
          <w:noProof/>
        </w:rPr>
      </w:r>
      <w:r>
        <w:rPr>
          <w:noProof/>
        </w:rPr>
        <w:fldChar w:fldCharType="separate"/>
      </w:r>
      <w:r>
        <w:rPr>
          <w:noProof/>
        </w:rPr>
        <w:t>3</w:t>
      </w:r>
      <w:r>
        <w:rPr>
          <w:noProof/>
        </w:rPr>
        <w:fldChar w:fldCharType="end"/>
      </w:r>
    </w:p>
    <w:p w14:paraId="4EC3B94D" w14:textId="21B73422" w:rsidR="00CC67A2" w:rsidRDefault="00CC67A2">
      <w:pPr>
        <w:pStyle w:val="TOC2"/>
        <w:tabs>
          <w:tab w:val="left" w:pos="1080"/>
        </w:tabs>
        <w:rPr>
          <w:rFonts w:asciiTheme="minorHAnsi" w:eastAsiaTheme="minorEastAsia" w:hAnsiTheme="minorHAnsi" w:cstheme="minorBidi"/>
          <w:smallCaps w:val="0"/>
          <w:noProof/>
          <w:color w:val="auto"/>
          <w:sz w:val="22"/>
          <w:szCs w:val="22"/>
          <w:lang w:eastAsia="en-US"/>
        </w:rPr>
      </w:pPr>
      <w:r>
        <w:rPr>
          <w:noProof/>
        </w:rPr>
        <w:t>1.4</w:t>
      </w:r>
      <w:r>
        <w:rPr>
          <w:rFonts w:asciiTheme="minorHAnsi" w:eastAsiaTheme="minorEastAsia" w:hAnsiTheme="minorHAnsi" w:cstheme="minorBidi"/>
          <w:smallCaps w:val="0"/>
          <w:noProof/>
          <w:color w:val="auto"/>
          <w:sz w:val="22"/>
          <w:szCs w:val="22"/>
          <w:lang w:eastAsia="en-US"/>
        </w:rPr>
        <w:tab/>
      </w:r>
      <w:r>
        <w:rPr>
          <w:noProof/>
        </w:rPr>
        <w:t>Operation</w:t>
      </w:r>
      <w:r>
        <w:rPr>
          <w:noProof/>
        </w:rPr>
        <w:tab/>
      </w:r>
      <w:r>
        <w:rPr>
          <w:noProof/>
        </w:rPr>
        <w:fldChar w:fldCharType="begin"/>
      </w:r>
      <w:r>
        <w:rPr>
          <w:noProof/>
        </w:rPr>
        <w:instrText xml:space="preserve"> PAGEREF _Toc512429047 \h </w:instrText>
      </w:r>
      <w:r>
        <w:rPr>
          <w:noProof/>
        </w:rPr>
      </w:r>
      <w:r>
        <w:rPr>
          <w:noProof/>
        </w:rPr>
        <w:fldChar w:fldCharType="separate"/>
      </w:r>
      <w:r>
        <w:rPr>
          <w:noProof/>
        </w:rPr>
        <w:t>4</w:t>
      </w:r>
      <w:r>
        <w:rPr>
          <w:noProof/>
        </w:rPr>
        <w:fldChar w:fldCharType="end"/>
      </w:r>
    </w:p>
    <w:p w14:paraId="45A89F7B" w14:textId="2069CCDD" w:rsidR="00CC67A2" w:rsidRDefault="00CC67A2">
      <w:pPr>
        <w:pStyle w:val="TOC3"/>
        <w:tabs>
          <w:tab w:val="left" w:pos="1080"/>
        </w:tabs>
        <w:rPr>
          <w:rFonts w:asciiTheme="minorHAnsi" w:eastAsiaTheme="minorEastAsia" w:hAnsiTheme="minorHAnsi" w:cstheme="minorBidi"/>
          <w:smallCaps w:val="0"/>
          <w:noProof/>
          <w:color w:val="auto"/>
          <w:sz w:val="22"/>
          <w:szCs w:val="22"/>
          <w:lang w:eastAsia="en-US"/>
        </w:rPr>
      </w:pPr>
      <w:r w:rsidRPr="00880493">
        <w:rPr>
          <w:noProof/>
        </w:rPr>
        <w:t>1.4.1</w:t>
      </w:r>
      <w:r>
        <w:rPr>
          <w:rFonts w:asciiTheme="minorHAnsi" w:eastAsiaTheme="minorEastAsia" w:hAnsiTheme="minorHAnsi" w:cstheme="minorBidi"/>
          <w:smallCaps w:val="0"/>
          <w:noProof/>
          <w:color w:val="auto"/>
          <w:sz w:val="22"/>
          <w:szCs w:val="22"/>
          <w:lang w:eastAsia="en-US"/>
        </w:rPr>
        <w:tab/>
      </w:r>
      <w:r w:rsidRPr="00880493">
        <w:rPr>
          <w:noProof/>
          <w:u w:val="single"/>
        </w:rPr>
        <w:t>Pre-conditions</w:t>
      </w:r>
      <w:r>
        <w:rPr>
          <w:noProof/>
        </w:rPr>
        <w:tab/>
      </w:r>
      <w:r>
        <w:rPr>
          <w:noProof/>
        </w:rPr>
        <w:fldChar w:fldCharType="begin"/>
      </w:r>
      <w:r>
        <w:rPr>
          <w:noProof/>
        </w:rPr>
        <w:instrText xml:space="preserve"> PAGEREF _Toc512429048 \h </w:instrText>
      </w:r>
      <w:r>
        <w:rPr>
          <w:noProof/>
        </w:rPr>
      </w:r>
      <w:r>
        <w:rPr>
          <w:noProof/>
        </w:rPr>
        <w:fldChar w:fldCharType="separate"/>
      </w:r>
      <w:r>
        <w:rPr>
          <w:noProof/>
        </w:rPr>
        <w:t>4</w:t>
      </w:r>
      <w:r>
        <w:rPr>
          <w:noProof/>
        </w:rPr>
        <w:fldChar w:fldCharType="end"/>
      </w:r>
    </w:p>
    <w:p w14:paraId="70FB09B9" w14:textId="29BA7D98" w:rsidR="00CC67A2" w:rsidRDefault="00CC67A2">
      <w:pPr>
        <w:pStyle w:val="TOC3"/>
        <w:tabs>
          <w:tab w:val="left" w:pos="1080"/>
        </w:tabs>
        <w:rPr>
          <w:rFonts w:asciiTheme="minorHAnsi" w:eastAsiaTheme="minorEastAsia" w:hAnsiTheme="minorHAnsi" w:cstheme="minorBidi"/>
          <w:smallCaps w:val="0"/>
          <w:noProof/>
          <w:color w:val="auto"/>
          <w:sz w:val="22"/>
          <w:szCs w:val="22"/>
          <w:lang w:eastAsia="en-US"/>
        </w:rPr>
      </w:pPr>
      <w:r w:rsidRPr="00880493">
        <w:rPr>
          <w:noProof/>
        </w:rPr>
        <w:t>1.4.2</w:t>
      </w:r>
      <w:r>
        <w:rPr>
          <w:rFonts w:asciiTheme="minorHAnsi" w:eastAsiaTheme="minorEastAsia" w:hAnsiTheme="minorHAnsi" w:cstheme="minorBidi"/>
          <w:smallCaps w:val="0"/>
          <w:noProof/>
          <w:color w:val="auto"/>
          <w:sz w:val="22"/>
          <w:szCs w:val="22"/>
          <w:lang w:eastAsia="en-US"/>
        </w:rPr>
        <w:tab/>
      </w:r>
      <w:r w:rsidRPr="00880493">
        <w:rPr>
          <w:noProof/>
          <w:u w:val="single"/>
        </w:rPr>
        <w:t>Overview</w:t>
      </w:r>
      <w:r>
        <w:rPr>
          <w:noProof/>
        </w:rPr>
        <w:tab/>
      </w:r>
      <w:r>
        <w:rPr>
          <w:noProof/>
        </w:rPr>
        <w:fldChar w:fldCharType="begin"/>
      </w:r>
      <w:r>
        <w:rPr>
          <w:noProof/>
        </w:rPr>
        <w:instrText xml:space="preserve"> PAGEREF _Toc512429049 \h </w:instrText>
      </w:r>
      <w:r>
        <w:rPr>
          <w:noProof/>
        </w:rPr>
      </w:r>
      <w:r>
        <w:rPr>
          <w:noProof/>
        </w:rPr>
        <w:fldChar w:fldCharType="separate"/>
      </w:r>
      <w:r>
        <w:rPr>
          <w:noProof/>
        </w:rPr>
        <w:t>4</w:t>
      </w:r>
      <w:r>
        <w:rPr>
          <w:noProof/>
        </w:rPr>
        <w:fldChar w:fldCharType="end"/>
      </w:r>
    </w:p>
    <w:p w14:paraId="69B0E874" w14:textId="3C641ACB" w:rsidR="00CC67A2" w:rsidRDefault="00CC67A2">
      <w:pPr>
        <w:pStyle w:val="TOC3"/>
        <w:tabs>
          <w:tab w:val="left" w:pos="1080"/>
        </w:tabs>
        <w:rPr>
          <w:rFonts w:asciiTheme="minorHAnsi" w:eastAsiaTheme="minorEastAsia" w:hAnsiTheme="minorHAnsi" w:cstheme="minorBidi"/>
          <w:smallCaps w:val="0"/>
          <w:noProof/>
          <w:color w:val="auto"/>
          <w:sz w:val="22"/>
          <w:szCs w:val="22"/>
          <w:lang w:eastAsia="en-US"/>
        </w:rPr>
      </w:pPr>
      <w:r w:rsidRPr="00880493">
        <w:rPr>
          <w:noProof/>
          <w:color w:val="000000" w:themeColor="text1"/>
        </w:rPr>
        <w:t>1.4.3</w:t>
      </w:r>
      <w:r>
        <w:rPr>
          <w:rFonts w:asciiTheme="minorHAnsi" w:eastAsiaTheme="minorEastAsia" w:hAnsiTheme="minorHAnsi" w:cstheme="minorBidi"/>
          <w:smallCaps w:val="0"/>
          <w:noProof/>
          <w:color w:val="auto"/>
          <w:sz w:val="22"/>
          <w:szCs w:val="22"/>
          <w:lang w:eastAsia="en-US"/>
        </w:rPr>
        <w:tab/>
      </w:r>
      <w:r w:rsidRPr="00880493">
        <w:rPr>
          <w:noProof/>
          <w:color w:val="000000" w:themeColor="text1"/>
          <w:u w:val="single"/>
        </w:rPr>
        <w:t>Detailed Steps</w:t>
      </w:r>
      <w:r>
        <w:rPr>
          <w:noProof/>
        </w:rPr>
        <w:tab/>
      </w:r>
      <w:r>
        <w:rPr>
          <w:noProof/>
        </w:rPr>
        <w:fldChar w:fldCharType="begin"/>
      </w:r>
      <w:r>
        <w:rPr>
          <w:noProof/>
        </w:rPr>
        <w:instrText xml:space="preserve"> PAGEREF _Toc512429050 \h </w:instrText>
      </w:r>
      <w:r>
        <w:rPr>
          <w:noProof/>
        </w:rPr>
      </w:r>
      <w:r>
        <w:rPr>
          <w:noProof/>
        </w:rPr>
        <w:fldChar w:fldCharType="separate"/>
      </w:r>
      <w:r>
        <w:rPr>
          <w:noProof/>
        </w:rPr>
        <w:t>4</w:t>
      </w:r>
      <w:r>
        <w:rPr>
          <w:noProof/>
        </w:rPr>
        <w:fldChar w:fldCharType="end"/>
      </w:r>
    </w:p>
    <w:p w14:paraId="42D299DC" w14:textId="20C42527" w:rsidR="00CC67A2" w:rsidRDefault="00CC67A2">
      <w:pPr>
        <w:pStyle w:val="TOC1"/>
        <w:tabs>
          <w:tab w:val="left" w:pos="720"/>
        </w:tabs>
        <w:rPr>
          <w:rFonts w:asciiTheme="minorHAnsi" w:eastAsiaTheme="minorEastAsia" w:hAnsiTheme="minorHAnsi" w:cstheme="minorBidi"/>
          <w:b w:val="0"/>
          <w:caps w:val="0"/>
          <w:noProof/>
          <w:color w:val="auto"/>
          <w:sz w:val="22"/>
          <w:szCs w:val="22"/>
          <w:lang w:eastAsia="en-US"/>
        </w:rPr>
      </w:pPr>
      <w:r w:rsidRPr="00880493">
        <w:rPr>
          <w:noProof/>
          <w:lang w:val="en-GB"/>
        </w:rPr>
        <w:t>2.</w:t>
      </w:r>
      <w:r>
        <w:rPr>
          <w:rFonts w:asciiTheme="minorHAnsi" w:eastAsiaTheme="minorEastAsia" w:hAnsiTheme="minorHAnsi" w:cstheme="minorBidi"/>
          <w:b w:val="0"/>
          <w:caps w:val="0"/>
          <w:noProof/>
          <w:color w:val="auto"/>
          <w:sz w:val="22"/>
          <w:szCs w:val="22"/>
          <w:lang w:eastAsia="en-US"/>
        </w:rPr>
        <w:tab/>
      </w:r>
      <w:r w:rsidRPr="00880493">
        <w:rPr>
          <w:noProof/>
          <w:lang w:val="en-GB"/>
        </w:rPr>
        <w:t>References</w:t>
      </w:r>
      <w:r>
        <w:rPr>
          <w:noProof/>
        </w:rPr>
        <w:tab/>
      </w:r>
      <w:r>
        <w:rPr>
          <w:noProof/>
        </w:rPr>
        <w:fldChar w:fldCharType="begin"/>
      </w:r>
      <w:r>
        <w:rPr>
          <w:noProof/>
        </w:rPr>
        <w:instrText xml:space="preserve"> PAGEREF _Toc512429051 \h </w:instrText>
      </w:r>
      <w:r>
        <w:rPr>
          <w:noProof/>
        </w:rPr>
      </w:r>
      <w:r>
        <w:rPr>
          <w:noProof/>
        </w:rPr>
        <w:fldChar w:fldCharType="separate"/>
      </w:r>
      <w:r>
        <w:rPr>
          <w:noProof/>
        </w:rPr>
        <w:t>10</w:t>
      </w:r>
      <w:r>
        <w:rPr>
          <w:noProof/>
        </w:rPr>
        <w:fldChar w:fldCharType="end"/>
      </w:r>
    </w:p>
    <w:p w14:paraId="24656018" w14:textId="10B929E5" w:rsidR="00CC67A2" w:rsidRDefault="00CC67A2">
      <w:pPr>
        <w:pStyle w:val="TOC1"/>
        <w:tabs>
          <w:tab w:val="left" w:pos="720"/>
        </w:tabs>
        <w:rPr>
          <w:rFonts w:asciiTheme="minorHAnsi" w:eastAsiaTheme="minorEastAsia" w:hAnsiTheme="minorHAnsi" w:cstheme="minorBidi"/>
          <w:b w:val="0"/>
          <w:caps w:val="0"/>
          <w:noProof/>
          <w:color w:val="auto"/>
          <w:sz w:val="22"/>
          <w:szCs w:val="22"/>
          <w:lang w:eastAsia="en-US"/>
        </w:rPr>
      </w:pPr>
      <w:r w:rsidRPr="00880493">
        <w:rPr>
          <w:noProof/>
          <w:lang w:val="en-GB"/>
        </w:rPr>
        <w:t>3.</w:t>
      </w:r>
      <w:r>
        <w:rPr>
          <w:rFonts w:asciiTheme="minorHAnsi" w:eastAsiaTheme="minorEastAsia" w:hAnsiTheme="minorHAnsi" w:cstheme="minorBidi"/>
          <w:b w:val="0"/>
          <w:caps w:val="0"/>
          <w:noProof/>
          <w:color w:val="auto"/>
          <w:sz w:val="22"/>
          <w:szCs w:val="22"/>
          <w:lang w:eastAsia="en-US"/>
        </w:rPr>
        <w:tab/>
      </w:r>
      <w:r w:rsidRPr="00880493">
        <w:rPr>
          <w:noProof/>
          <w:lang w:val="en-GB"/>
        </w:rPr>
        <w:t>Document History</w:t>
      </w:r>
      <w:r>
        <w:rPr>
          <w:noProof/>
        </w:rPr>
        <w:tab/>
      </w:r>
      <w:r>
        <w:rPr>
          <w:noProof/>
        </w:rPr>
        <w:fldChar w:fldCharType="begin"/>
      </w:r>
      <w:r>
        <w:rPr>
          <w:noProof/>
        </w:rPr>
        <w:instrText xml:space="preserve"> PAGEREF _Toc512429052 \h </w:instrText>
      </w:r>
      <w:r>
        <w:rPr>
          <w:noProof/>
        </w:rPr>
      </w:r>
      <w:r>
        <w:rPr>
          <w:noProof/>
        </w:rPr>
        <w:fldChar w:fldCharType="separate"/>
      </w:r>
      <w:r>
        <w:rPr>
          <w:noProof/>
        </w:rPr>
        <w:t>11</w:t>
      </w:r>
      <w:r>
        <w:rPr>
          <w:noProof/>
        </w:rPr>
        <w:fldChar w:fldCharType="end"/>
      </w:r>
    </w:p>
    <w:p w14:paraId="44B94C8C" w14:textId="7BF83602" w:rsidR="00E813BF" w:rsidRPr="008F7A80" w:rsidRDefault="00E813BF">
      <w:pPr>
        <w:pStyle w:val="TOC2"/>
        <w:tabs>
          <w:tab w:val="clear" w:pos="9689"/>
          <w:tab w:val="right" w:leader="dot" w:pos="9360"/>
        </w:tabs>
        <w:rPr>
          <w:rFonts w:ascii="Arial Black" w:hAnsi="Arial Black" w:cs="Arial Black"/>
          <w:sz w:val="32"/>
        </w:rPr>
      </w:pPr>
      <w:r>
        <w:fldChar w:fldCharType="end"/>
      </w:r>
    </w:p>
    <w:p w14:paraId="13BA769F" w14:textId="77777777" w:rsidR="00E813BF" w:rsidRPr="008F7A80" w:rsidRDefault="00E813BF">
      <w:pPr>
        <w:pStyle w:val="DefaultText"/>
        <w:pBdr>
          <w:top w:val="single" w:sz="20" w:space="7" w:color="000000"/>
        </w:pBdr>
        <w:tabs>
          <w:tab w:val="right" w:leader="dot" w:pos="9360"/>
        </w:tabs>
        <w:rPr>
          <w:rFonts w:ascii="Arial Black" w:hAnsi="Arial Black" w:cs="Arial Black"/>
          <w:sz w:val="32"/>
        </w:rPr>
      </w:pPr>
    </w:p>
    <w:p w14:paraId="73656A7B" w14:textId="77777777" w:rsidR="00E813BF" w:rsidRPr="008F7A80" w:rsidRDefault="00E813BF"/>
    <w:p w14:paraId="14B2DDC8" w14:textId="77777777" w:rsidR="00E813BF" w:rsidRPr="008F7A80" w:rsidRDefault="00E813BF"/>
    <w:p w14:paraId="2CF3071E" w14:textId="77777777" w:rsidR="00E813BF" w:rsidRPr="008F7A80" w:rsidRDefault="00E813BF"/>
    <w:p w14:paraId="0264CBFD" w14:textId="77777777" w:rsidR="00E813BF" w:rsidRPr="008F7A80" w:rsidRDefault="00E813BF"/>
    <w:p w14:paraId="6FF26453" w14:textId="77777777" w:rsidR="00E813BF" w:rsidRPr="008F7A80" w:rsidRDefault="00E813BF"/>
    <w:p w14:paraId="40FFC5EE" w14:textId="77777777" w:rsidR="0070350E" w:rsidRPr="008F7A80" w:rsidRDefault="0070350E"/>
    <w:p w14:paraId="2F591D18" w14:textId="77777777" w:rsidR="0070350E" w:rsidRPr="008F7A80" w:rsidRDefault="0070350E"/>
    <w:p w14:paraId="08BDEF33" w14:textId="77777777" w:rsidR="0070350E" w:rsidRPr="008F7A80" w:rsidRDefault="0070350E"/>
    <w:p w14:paraId="798E23F5" w14:textId="77777777" w:rsidR="0070350E" w:rsidRPr="008F7A80" w:rsidRDefault="0070350E"/>
    <w:p w14:paraId="5D066331" w14:textId="77777777" w:rsidR="0070350E" w:rsidRPr="008F7A80" w:rsidRDefault="0070350E"/>
    <w:p w14:paraId="59182BEF" w14:textId="77777777" w:rsidR="0070350E" w:rsidRPr="008F7A80" w:rsidRDefault="0070350E"/>
    <w:p w14:paraId="0F5A6790" w14:textId="77777777" w:rsidR="0070350E" w:rsidRPr="008F7A80" w:rsidRDefault="0070350E"/>
    <w:p w14:paraId="1A43BCD5" w14:textId="77777777" w:rsidR="0070350E" w:rsidRPr="008F7A80" w:rsidRDefault="0070350E"/>
    <w:p w14:paraId="33AFEFBA" w14:textId="77777777" w:rsidR="0070350E" w:rsidRPr="008F7A80" w:rsidRDefault="0070350E"/>
    <w:p w14:paraId="7F8C7CD2" w14:textId="77777777" w:rsidR="0070350E" w:rsidRPr="008F7A80" w:rsidRDefault="0070350E"/>
    <w:p w14:paraId="4B9D84B7" w14:textId="77777777" w:rsidR="0070350E" w:rsidRPr="008F7A80" w:rsidRDefault="0070350E"/>
    <w:p w14:paraId="74F94734" w14:textId="77777777" w:rsidR="0070350E" w:rsidRPr="008F7A80" w:rsidRDefault="0070350E"/>
    <w:p w14:paraId="1A2D9738" w14:textId="77777777" w:rsidR="0070350E" w:rsidRPr="008F7A80" w:rsidRDefault="0070350E"/>
    <w:p w14:paraId="620F0699" w14:textId="77777777" w:rsidR="0070350E" w:rsidRPr="008F7A80" w:rsidRDefault="0070350E"/>
    <w:p w14:paraId="757D11D1" w14:textId="77777777" w:rsidR="00257B68" w:rsidRDefault="00257B68"/>
    <w:p w14:paraId="5A2170E4" w14:textId="77777777" w:rsidR="00257B68" w:rsidRDefault="00257B68"/>
    <w:p w14:paraId="4FF4BF4E" w14:textId="77777777" w:rsidR="00257B68" w:rsidRDefault="00257B68"/>
    <w:p w14:paraId="7B5C036D" w14:textId="77777777" w:rsidR="00257B68" w:rsidRDefault="00257B68"/>
    <w:p w14:paraId="13FC629D" w14:textId="77777777" w:rsidR="00257B68" w:rsidRDefault="00257B68"/>
    <w:p w14:paraId="545FD7CF" w14:textId="77777777" w:rsidR="00257B68" w:rsidRPr="008F7A80" w:rsidRDefault="00257B68"/>
    <w:p w14:paraId="7BE6F191" w14:textId="77777777" w:rsidR="00CF67D8" w:rsidRPr="00B05A49" w:rsidRDefault="00CF67D8" w:rsidP="00627241">
      <w:pPr>
        <w:pStyle w:val="Heading1"/>
        <w:keepLines/>
        <w:numPr>
          <w:ilvl w:val="0"/>
          <w:numId w:val="25"/>
        </w:numPr>
        <w:pBdr>
          <w:top w:val="single" w:sz="20" w:space="1" w:color="000000"/>
        </w:pBdr>
        <w:spacing w:before="142" w:after="113"/>
        <w:rPr>
          <w:lang w:val="en-GB"/>
        </w:rPr>
      </w:pPr>
      <w:bookmarkStart w:id="1" w:name="_Toc512429043"/>
      <w:r>
        <w:rPr>
          <w:lang w:val="en-GB"/>
        </w:rPr>
        <w:lastRenderedPageBreak/>
        <w:t>Operation Specification</w:t>
      </w:r>
      <w:bookmarkEnd w:id="1"/>
    </w:p>
    <w:p w14:paraId="65CE51EB" w14:textId="6F51ADD5" w:rsidR="00B43EBB" w:rsidRDefault="00B43EBB" w:rsidP="00B43EBB">
      <w:pPr>
        <w:pStyle w:val="BodyText"/>
        <w:ind w:left="432"/>
        <w:rPr>
          <w:color w:val="0000FF"/>
        </w:rPr>
      </w:pPr>
    </w:p>
    <w:p w14:paraId="6ACEC9B5" w14:textId="77777777" w:rsidR="00FA666D" w:rsidRDefault="00FA666D" w:rsidP="00FA666D">
      <w:pPr>
        <w:rPr>
          <w:rFonts w:ascii="Arial" w:hAnsi="Arial" w:cs="Arial"/>
        </w:rPr>
      </w:pPr>
      <w:r>
        <w:rPr>
          <w:rFonts w:ascii="Arial" w:hAnsi="Arial" w:cs="Arial"/>
        </w:rPr>
        <w:t>BigFix is the core of a massive extensible ability of distributed processing system, which can be through a single policy-driven agent real-time continuous discovery, evaluation, repair and forced all desktop computers in the distributed enterprise, mobile terminals and services.</w:t>
      </w:r>
    </w:p>
    <w:p w14:paraId="1A1D0650" w14:textId="77777777" w:rsidR="00FA666D" w:rsidRDefault="00FA666D" w:rsidP="00FA666D">
      <w:pPr>
        <w:rPr>
          <w:rFonts w:ascii="Arial" w:hAnsi="Arial" w:cs="Arial"/>
        </w:rPr>
      </w:pPr>
    </w:p>
    <w:p w14:paraId="6687F1B8" w14:textId="77777777" w:rsidR="00FA666D" w:rsidRDefault="00FA666D" w:rsidP="00FA666D">
      <w:pPr>
        <w:rPr>
          <w:rFonts w:ascii="Arial" w:hAnsi="Arial" w:cs="Arial"/>
        </w:rPr>
      </w:pPr>
      <w:r>
        <w:rPr>
          <w:rFonts w:ascii="Arial" w:hAnsi="Arial" w:cs="Arial"/>
        </w:rPr>
        <w:t xml:space="preserve">BigFix core services -- including the BigFix agent, the BigFix server, the BigFix console, the BigFix repeater and </w:t>
      </w:r>
      <w:proofErr w:type="spellStart"/>
      <w:r>
        <w:rPr>
          <w:rFonts w:ascii="Arial" w:hAnsi="Arial" w:cs="Arial"/>
        </w:rPr>
        <w:t>Fixlet</w:t>
      </w:r>
      <w:proofErr w:type="spellEnd"/>
      <w:r>
        <w:rPr>
          <w:rFonts w:ascii="Arial" w:hAnsi="Arial" w:cs="Arial"/>
        </w:rPr>
        <w:t xml:space="preserve"> policy messages. A lightweight, dynamic content driven messaging and management control system. </w:t>
      </w:r>
    </w:p>
    <w:p w14:paraId="085104B3" w14:textId="77777777" w:rsidR="00FA666D" w:rsidRDefault="00FA666D" w:rsidP="00FA666D">
      <w:pPr>
        <w:rPr>
          <w:rFonts w:ascii="Arial" w:hAnsi="Arial" w:cs="Arial"/>
        </w:rPr>
      </w:pPr>
    </w:p>
    <w:p w14:paraId="272E0D3D" w14:textId="77777777" w:rsidR="00FA666D" w:rsidRDefault="00FA666D" w:rsidP="00FA666D">
      <w:pPr>
        <w:rPr>
          <w:rFonts w:ascii="Arial" w:hAnsi="Arial" w:cs="Arial"/>
        </w:rPr>
      </w:pPr>
      <w:r>
        <w:rPr>
          <w:rFonts w:ascii="Arial" w:hAnsi="Arial" w:cs="Arial"/>
        </w:rPr>
        <w:t>BES product function: Configuration management, Patch management, Terminal safety management, Vulnerability management, Network access control.</w:t>
      </w:r>
    </w:p>
    <w:p w14:paraId="2CBE9835" w14:textId="77777777" w:rsidR="00FA666D" w:rsidRDefault="00FA666D" w:rsidP="00FA666D">
      <w:pPr>
        <w:rPr>
          <w:rFonts w:ascii="Arial" w:hAnsi="Arial" w:cs="Arial"/>
        </w:rPr>
      </w:pPr>
    </w:p>
    <w:p w14:paraId="26E1E1D4" w14:textId="77777777" w:rsidR="00FA666D" w:rsidRDefault="00FA666D" w:rsidP="00FA666D">
      <w:pPr>
        <w:rPr>
          <w:rFonts w:ascii="Arial" w:hAnsi="Arial" w:cs="Arial"/>
        </w:rPr>
      </w:pPr>
      <w:r>
        <w:rPr>
          <w:rFonts w:ascii="Arial" w:hAnsi="Arial" w:cs="Arial"/>
        </w:rPr>
        <w:t xml:space="preserve">The Default port is 52311, Both the client and console use this port to connect to the server. The License Metric Tool server connects to the BigFix server using this port. License Metric Tool users from their computers using a Web browser to access the application server, provides the report interface, is used to display the BigFix endpoint management by collecting inventory and limited application usage data. A </w:t>
      </w:r>
      <w:proofErr w:type="spellStart"/>
      <w:r>
        <w:rPr>
          <w:rFonts w:ascii="Arial" w:hAnsi="Arial" w:cs="Arial"/>
        </w:rPr>
        <w:t>fixlet</w:t>
      </w:r>
      <w:proofErr w:type="spellEnd"/>
      <w:r>
        <w:rPr>
          <w:rFonts w:ascii="Arial" w:hAnsi="Arial" w:cs="Arial"/>
        </w:rPr>
        <w:t xml:space="preserve"> is composed of problem description, problem detection, and problem repair.</w:t>
      </w:r>
    </w:p>
    <w:p w14:paraId="42A13AD0" w14:textId="77777777" w:rsidR="00FA666D" w:rsidRDefault="00FA666D" w:rsidP="00FA666D">
      <w:pPr>
        <w:rPr>
          <w:rFonts w:ascii="Arial" w:hAnsi="Arial" w:cs="Arial"/>
        </w:rPr>
      </w:pPr>
    </w:p>
    <w:p w14:paraId="3E5A0B43" w14:textId="77777777" w:rsidR="00FA666D" w:rsidRDefault="00FA666D" w:rsidP="00FA666D">
      <w:pPr>
        <w:rPr>
          <w:rFonts w:ascii="Arial" w:hAnsi="Arial" w:cs="Arial"/>
        </w:rPr>
      </w:pPr>
      <w:r>
        <w:rPr>
          <w:rFonts w:ascii="Arial" w:hAnsi="Arial" w:cs="Arial"/>
        </w:rPr>
        <w:t>The design goal of the BigFix solution is not to deal with a preset environment, but to work in an unknown environment. BigFix has been working on creating a unified, common problem processing platform rather than just solving the current problems. Whatever the problem is, the platform can provide the infrastructure and methodology for solving the problem.</w:t>
      </w:r>
    </w:p>
    <w:p w14:paraId="2B86BB5E" w14:textId="77777777" w:rsidR="00FA666D" w:rsidRDefault="00FA666D" w:rsidP="00B43EBB">
      <w:pPr>
        <w:pStyle w:val="BodyText"/>
        <w:ind w:left="432"/>
        <w:rPr>
          <w:color w:val="0000FF"/>
        </w:rPr>
      </w:pPr>
    </w:p>
    <w:p w14:paraId="37298328" w14:textId="77777777" w:rsidR="00B05A49" w:rsidRDefault="0097569C" w:rsidP="00BF303B">
      <w:pPr>
        <w:pStyle w:val="Heading2"/>
        <w:numPr>
          <w:ilvl w:val="1"/>
          <w:numId w:val="44"/>
        </w:numPr>
        <w:pBdr>
          <w:top w:val="single" w:sz="6" w:space="1" w:color="auto"/>
        </w:pBdr>
        <w:suppressAutoHyphens w:val="0"/>
        <w:overflowPunct w:val="0"/>
        <w:autoSpaceDE w:val="0"/>
        <w:autoSpaceDN w:val="0"/>
        <w:adjustRightInd w:val="0"/>
        <w:spacing w:before="425" w:after="113"/>
        <w:textAlignment w:val="baseline"/>
        <w:rPr>
          <w:lang w:val="es-MX"/>
        </w:rPr>
      </w:pPr>
      <w:bookmarkStart w:id="2" w:name="_Toc512429044"/>
      <w:r w:rsidRPr="00D21512">
        <w:t>Description</w:t>
      </w:r>
      <w:bookmarkEnd w:id="2"/>
    </w:p>
    <w:p w14:paraId="4E9966C1" w14:textId="77D267C3" w:rsidR="00090D51" w:rsidRDefault="00090D51" w:rsidP="00FA666D">
      <w:pPr>
        <w:pStyle w:val="BodyText"/>
        <w:overflowPunct w:val="0"/>
        <w:spacing w:after="120"/>
        <w:rPr>
          <w:color w:val="0000FF"/>
        </w:rPr>
      </w:pPr>
    </w:p>
    <w:p w14:paraId="6C007EC2" w14:textId="77777777" w:rsidR="00FA666D" w:rsidRDefault="00FA666D" w:rsidP="00FA666D">
      <w:pPr>
        <w:pStyle w:val="NoSpacing"/>
        <w:rPr>
          <w:rFonts w:ascii="Arial" w:hAnsi="Arial" w:cs="Arial"/>
          <w:sz w:val="20"/>
          <w:szCs w:val="20"/>
        </w:rPr>
      </w:pPr>
      <w:r>
        <w:rPr>
          <w:rFonts w:ascii="Arial" w:hAnsi="Arial" w:cs="Arial"/>
          <w:sz w:val="20"/>
          <w:szCs w:val="20"/>
        </w:rPr>
        <w:t xml:space="preserve">This Runbook provides a general overview of BigFix and introduces the </w:t>
      </w:r>
      <w:proofErr w:type="spellStart"/>
      <w:r>
        <w:rPr>
          <w:rFonts w:ascii="Arial" w:hAnsi="Arial" w:cs="Arial"/>
          <w:sz w:val="20"/>
          <w:szCs w:val="20"/>
        </w:rPr>
        <w:t>BESClient</w:t>
      </w:r>
      <w:proofErr w:type="spellEnd"/>
      <w:r>
        <w:rPr>
          <w:rFonts w:ascii="Arial" w:hAnsi="Arial" w:cs="Arial"/>
          <w:sz w:val="20"/>
          <w:szCs w:val="20"/>
        </w:rPr>
        <w:t xml:space="preserve"> installation.</w:t>
      </w:r>
    </w:p>
    <w:p w14:paraId="5DE39129" w14:textId="77777777" w:rsidR="00FA666D" w:rsidRDefault="00FA666D" w:rsidP="00FA666D">
      <w:pPr>
        <w:pStyle w:val="BodyText"/>
        <w:overflowPunct w:val="0"/>
        <w:spacing w:after="120"/>
        <w:rPr>
          <w:color w:val="0000FF"/>
        </w:rPr>
      </w:pPr>
    </w:p>
    <w:p w14:paraId="6E07D00E" w14:textId="693C97B0" w:rsidR="00BC2008" w:rsidRPr="00D02B54" w:rsidRDefault="0097569C" w:rsidP="00BF303B">
      <w:pPr>
        <w:pStyle w:val="Heading2"/>
        <w:numPr>
          <w:ilvl w:val="1"/>
          <w:numId w:val="44"/>
        </w:numPr>
        <w:pBdr>
          <w:top w:val="single" w:sz="6" w:space="1" w:color="auto"/>
        </w:pBdr>
        <w:suppressAutoHyphens w:val="0"/>
        <w:overflowPunct w:val="0"/>
        <w:autoSpaceDE w:val="0"/>
        <w:autoSpaceDN w:val="0"/>
        <w:adjustRightInd w:val="0"/>
        <w:spacing w:before="425" w:after="113"/>
        <w:textAlignment w:val="baseline"/>
      </w:pPr>
      <w:bookmarkStart w:id="3" w:name="_Toc512429045"/>
      <w:r w:rsidRPr="00D02B54">
        <w:t xml:space="preserve">Related </w:t>
      </w:r>
      <w:r w:rsidR="00667A8A">
        <w:t>Runbooks</w:t>
      </w:r>
      <w:r w:rsidR="00F111FB">
        <w:t xml:space="preserve"> / Business Procedures</w:t>
      </w:r>
      <w:bookmarkEnd w:id="3"/>
    </w:p>
    <w:p w14:paraId="3CC5900A" w14:textId="77777777" w:rsidR="00457664" w:rsidRPr="00DC26A3" w:rsidRDefault="00457664" w:rsidP="00F111FB">
      <w:pPr>
        <w:pStyle w:val="BodyText"/>
        <w:spacing w:after="120"/>
        <w:rPr>
          <w:rFonts w:ascii="Calibri" w:hAnsi="Calibri" w:cs="Calibri"/>
          <w:color w:val="CC0099"/>
          <w:sz w:val="22"/>
          <w:szCs w:val="22"/>
        </w:rPr>
      </w:pPr>
    </w:p>
    <w:p w14:paraId="70A57973" w14:textId="77777777" w:rsidR="00FA666D" w:rsidRDefault="00FA666D" w:rsidP="00FA666D">
      <w:pPr>
        <w:pStyle w:val="TextBody"/>
        <w:tabs>
          <w:tab w:val="left" w:pos="1320"/>
        </w:tabs>
        <w:spacing w:after="120"/>
      </w:pPr>
    </w:p>
    <w:p w14:paraId="1731115D" w14:textId="77777777" w:rsidR="00FA666D" w:rsidRDefault="00FA666D" w:rsidP="00FA666D">
      <w:pPr>
        <w:pStyle w:val="TextBody"/>
        <w:tabs>
          <w:tab w:val="left" w:pos="1320"/>
        </w:tabs>
        <w:spacing w:after="120"/>
      </w:pPr>
      <w:r>
        <w:t>N/A</w:t>
      </w:r>
    </w:p>
    <w:p w14:paraId="0233994B" w14:textId="77777777" w:rsidR="00E813BF" w:rsidRPr="00457664" w:rsidRDefault="00E813BF">
      <w:pPr>
        <w:pStyle w:val="BodyText"/>
        <w:overflowPunct w:val="0"/>
        <w:spacing w:after="120"/>
        <w:rPr>
          <w:rFonts w:ascii="Calibri" w:hAnsi="Calibri" w:cs="Calibri"/>
          <w:sz w:val="22"/>
          <w:szCs w:val="22"/>
        </w:rPr>
      </w:pPr>
    </w:p>
    <w:p w14:paraId="108C7491" w14:textId="77777777" w:rsidR="00BA427A" w:rsidRPr="00F9273F" w:rsidRDefault="008D7372" w:rsidP="00BF303B">
      <w:pPr>
        <w:pStyle w:val="Heading2"/>
        <w:numPr>
          <w:ilvl w:val="1"/>
          <w:numId w:val="44"/>
        </w:numPr>
        <w:pBdr>
          <w:top w:val="single" w:sz="6" w:space="1" w:color="auto"/>
        </w:pBdr>
        <w:suppressAutoHyphens w:val="0"/>
        <w:overflowPunct w:val="0"/>
        <w:autoSpaceDE w:val="0"/>
        <w:autoSpaceDN w:val="0"/>
        <w:adjustRightInd w:val="0"/>
        <w:spacing w:before="425" w:after="113"/>
        <w:textAlignment w:val="baseline"/>
      </w:pPr>
      <w:bookmarkStart w:id="4" w:name="_Toc512429046"/>
      <w:r>
        <w:t>Participant R</w:t>
      </w:r>
      <w:r w:rsidR="008E4F5A">
        <w:t>oles</w:t>
      </w:r>
      <w:bookmarkEnd w:id="4"/>
    </w:p>
    <w:p w14:paraId="7760997E" w14:textId="77777777" w:rsidR="00D02B54" w:rsidRDefault="00D02B54" w:rsidP="004A0119">
      <w:pPr>
        <w:pStyle w:val="BodyText"/>
        <w:rPr>
          <w:color w:val="0000FF"/>
        </w:rPr>
      </w:pPr>
    </w:p>
    <w:p w14:paraId="59C27CD3" w14:textId="77777777" w:rsidR="00FA666D" w:rsidRDefault="00FA666D" w:rsidP="00FA666D">
      <w:pPr>
        <w:pStyle w:val="TextBody"/>
        <w:numPr>
          <w:ilvl w:val="0"/>
          <w:numId w:val="45"/>
        </w:numPr>
      </w:pPr>
      <w:r>
        <w:t>SOC Level 1.5 Team</w:t>
      </w:r>
    </w:p>
    <w:p w14:paraId="497B2A26" w14:textId="62EA13B7" w:rsidR="00E32C4D" w:rsidRPr="00FA666D" w:rsidRDefault="00FA666D" w:rsidP="00FA666D">
      <w:pPr>
        <w:pStyle w:val="TextBody"/>
        <w:numPr>
          <w:ilvl w:val="0"/>
          <w:numId w:val="45"/>
        </w:numPr>
        <w:rPr>
          <w:color w:val="0000FF"/>
        </w:rPr>
      </w:pPr>
      <w:proofErr w:type="spellStart"/>
      <w:r>
        <w:t>AppOps</w:t>
      </w:r>
      <w:proofErr w:type="spellEnd"/>
      <w:r>
        <w:t xml:space="preserve"> Security Team: responsible for </w:t>
      </w:r>
      <w:proofErr w:type="spellStart"/>
      <w:r>
        <w:t>BESClient</w:t>
      </w:r>
      <w:proofErr w:type="spellEnd"/>
      <w:r>
        <w:t xml:space="preserve"> installation, </w:t>
      </w:r>
      <w:proofErr w:type="spellStart"/>
      <w:r>
        <w:t>BESClient</w:t>
      </w:r>
      <w:proofErr w:type="spellEnd"/>
      <w:r>
        <w:t xml:space="preserve"> status check, </w:t>
      </w:r>
      <w:proofErr w:type="spellStart"/>
      <w:r>
        <w:t>BESClient</w:t>
      </w:r>
      <w:proofErr w:type="spellEnd"/>
      <w:r>
        <w:t xml:space="preserve"> Troubleshooting</w:t>
      </w:r>
    </w:p>
    <w:p w14:paraId="150CCE5C" w14:textId="77777777" w:rsidR="00BA427A" w:rsidRPr="007856FD" w:rsidRDefault="0097569C" w:rsidP="00BF303B">
      <w:pPr>
        <w:pStyle w:val="Heading2"/>
        <w:numPr>
          <w:ilvl w:val="1"/>
          <w:numId w:val="44"/>
        </w:numPr>
        <w:pBdr>
          <w:top w:val="single" w:sz="6" w:space="1" w:color="auto"/>
        </w:pBdr>
        <w:suppressAutoHyphens w:val="0"/>
        <w:overflowPunct w:val="0"/>
        <w:autoSpaceDE w:val="0"/>
        <w:autoSpaceDN w:val="0"/>
        <w:adjustRightInd w:val="0"/>
        <w:spacing w:before="425" w:after="113"/>
        <w:textAlignment w:val="baseline"/>
      </w:pPr>
      <w:bookmarkStart w:id="5" w:name="_Toc512429047"/>
      <w:r>
        <w:lastRenderedPageBreak/>
        <w:t>Operation</w:t>
      </w:r>
      <w:bookmarkEnd w:id="5"/>
      <w:r>
        <w:t xml:space="preserve"> </w:t>
      </w:r>
    </w:p>
    <w:p w14:paraId="2755536D" w14:textId="77777777" w:rsidR="00AC5B9E" w:rsidRDefault="00AC5B9E">
      <w:pPr>
        <w:pStyle w:val="ListParagraph"/>
        <w:rPr>
          <w:b/>
          <w:i/>
          <w:sz w:val="24"/>
          <w:szCs w:val="24"/>
        </w:rPr>
      </w:pPr>
    </w:p>
    <w:p w14:paraId="0F6E3253" w14:textId="77777777" w:rsidR="008E4F5A" w:rsidRDefault="008E4F5A" w:rsidP="00BF303B">
      <w:pPr>
        <w:pStyle w:val="Heading3"/>
        <w:numPr>
          <w:ilvl w:val="2"/>
          <w:numId w:val="44"/>
        </w:numPr>
        <w:rPr>
          <w:u w:val="single"/>
        </w:rPr>
      </w:pPr>
      <w:bookmarkStart w:id="6" w:name="_Toc512429048"/>
      <w:r>
        <w:rPr>
          <w:u w:val="single"/>
        </w:rPr>
        <w:t>Pre-conditions</w:t>
      </w:r>
      <w:bookmarkEnd w:id="6"/>
    </w:p>
    <w:p w14:paraId="1B950174" w14:textId="77777777" w:rsidR="00FA666D" w:rsidRDefault="00FA666D" w:rsidP="00FA666D">
      <w:pPr>
        <w:pStyle w:val="Textbody0"/>
        <w:numPr>
          <w:ilvl w:val="0"/>
          <w:numId w:val="47"/>
        </w:numPr>
        <w:rPr>
          <w:rFonts w:ascii="Arial" w:hAnsi="Arial" w:cs="Arial"/>
          <w:sz w:val="20"/>
          <w:szCs w:val="20"/>
        </w:rPr>
      </w:pPr>
      <w:r>
        <w:rPr>
          <w:rFonts w:ascii="Arial" w:hAnsi="Arial" w:cs="Arial"/>
          <w:sz w:val="20"/>
          <w:szCs w:val="20"/>
        </w:rPr>
        <w:t>The client is allowed to install or configure during the operation.</w:t>
      </w:r>
    </w:p>
    <w:p w14:paraId="118D56B3" w14:textId="77777777" w:rsidR="008E4F5A" w:rsidRPr="008E4F5A" w:rsidRDefault="008E4F5A" w:rsidP="008E4F5A">
      <w:pPr>
        <w:pStyle w:val="BodyText"/>
      </w:pPr>
    </w:p>
    <w:p w14:paraId="1F7D6A0E" w14:textId="1F893DAA" w:rsidR="009356AC" w:rsidRDefault="00920E4E" w:rsidP="00150103">
      <w:pPr>
        <w:pStyle w:val="Heading3"/>
        <w:numPr>
          <w:ilvl w:val="2"/>
          <w:numId w:val="44"/>
        </w:numPr>
        <w:rPr>
          <w:u w:val="single"/>
        </w:rPr>
      </w:pPr>
      <w:bookmarkStart w:id="7" w:name="_Toc512429049"/>
      <w:r w:rsidRPr="00BF0288">
        <w:rPr>
          <w:u w:val="single"/>
        </w:rPr>
        <w:t>Overview</w:t>
      </w:r>
      <w:bookmarkEnd w:id="7"/>
    </w:p>
    <w:p w14:paraId="442AEC41" w14:textId="77777777" w:rsidR="00FA666D" w:rsidRDefault="00FA666D" w:rsidP="00FA666D">
      <w:pPr>
        <w:rPr>
          <w:rFonts w:ascii="Arial" w:hAnsi="Arial" w:cs="Arial"/>
        </w:rPr>
      </w:pPr>
    </w:p>
    <w:p w14:paraId="42169207" w14:textId="3CEC111F" w:rsidR="00CA018E" w:rsidRDefault="00FA666D" w:rsidP="00FA666D">
      <w:pPr>
        <w:rPr>
          <w:b/>
          <w:i/>
          <w:sz w:val="24"/>
          <w:szCs w:val="24"/>
        </w:rPr>
      </w:pPr>
      <w:r w:rsidRPr="00FA666D">
        <w:rPr>
          <w:rFonts w:ascii="Arial" w:hAnsi="Arial" w:cs="Arial"/>
        </w:rPr>
        <w:t>N/A</w:t>
      </w:r>
    </w:p>
    <w:p w14:paraId="0751C8C2" w14:textId="77777777" w:rsidR="009356AC" w:rsidRPr="00FA666D" w:rsidRDefault="009356AC" w:rsidP="00FA666D">
      <w:pPr>
        <w:rPr>
          <w:b/>
          <w:i/>
          <w:sz w:val="24"/>
          <w:szCs w:val="24"/>
        </w:rPr>
      </w:pPr>
    </w:p>
    <w:p w14:paraId="678F688E" w14:textId="77777777" w:rsidR="009356AC" w:rsidRDefault="009356AC" w:rsidP="00150103">
      <w:pPr>
        <w:pStyle w:val="ListParagraph"/>
        <w:rPr>
          <w:b/>
          <w:i/>
          <w:sz w:val="24"/>
          <w:szCs w:val="24"/>
        </w:rPr>
      </w:pPr>
    </w:p>
    <w:p w14:paraId="03AB04A1" w14:textId="77777777" w:rsidR="00150103" w:rsidRPr="00B96550" w:rsidRDefault="00150103" w:rsidP="00BF303B">
      <w:pPr>
        <w:pStyle w:val="Heading3"/>
        <w:numPr>
          <w:ilvl w:val="2"/>
          <w:numId w:val="44"/>
        </w:numPr>
        <w:rPr>
          <w:color w:val="000000" w:themeColor="text1"/>
          <w:u w:val="single"/>
        </w:rPr>
      </w:pPr>
      <w:bookmarkStart w:id="8" w:name="_Toc512429050"/>
      <w:r w:rsidRPr="00B96550">
        <w:rPr>
          <w:color w:val="000000" w:themeColor="text1"/>
          <w:u w:val="single"/>
        </w:rPr>
        <w:t>Detail</w:t>
      </w:r>
      <w:r w:rsidR="0097569C" w:rsidRPr="00B96550">
        <w:rPr>
          <w:color w:val="000000" w:themeColor="text1"/>
          <w:u w:val="single"/>
        </w:rPr>
        <w:t>ed Steps</w:t>
      </w:r>
      <w:bookmarkEnd w:id="8"/>
    </w:p>
    <w:p w14:paraId="52DD3D53" w14:textId="44CBBEB0" w:rsidR="00150103" w:rsidRDefault="00150103">
      <w:pPr>
        <w:pStyle w:val="ListParagraph"/>
        <w:rPr>
          <w:color w:val="FF0000"/>
          <w:lang w:val="es-MX"/>
        </w:rPr>
      </w:pPr>
    </w:p>
    <w:p w14:paraId="7D60787A" w14:textId="77777777" w:rsidR="00FA666D" w:rsidRPr="00AD371E" w:rsidRDefault="00FA666D" w:rsidP="00FA666D">
      <w:pPr>
        <w:pStyle w:val="Textbody0"/>
        <w:numPr>
          <w:ilvl w:val="0"/>
          <w:numId w:val="49"/>
        </w:numPr>
        <w:rPr>
          <w:rFonts w:ascii="Arial" w:hAnsi="Arial" w:cs="Arial"/>
          <w:b/>
          <w:sz w:val="20"/>
          <w:szCs w:val="20"/>
        </w:rPr>
      </w:pPr>
      <w:r w:rsidRPr="00AD371E">
        <w:rPr>
          <w:rFonts w:ascii="Arial" w:hAnsi="Arial" w:cs="Arial"/>
          <w:b/>
          <w:sz w:val="20"/>
          <w:szCs w:val="20"/>
        </w:rPr>
        <w:t xml:space="preserve">For Non-Windows </w:t>
      </w:r>
      <w:r>
        <w:rPr>
          <w:rFonts w:ascii="Arial" w:hAnsi="Arial" w:cs="Arial"/>
          <w:b/>
          <w:sz w:val="20"/>
          <w:szCs w:val="20"/>
        </w:rPr>
        <w:t>installation:</w:t>
      </w:r>
    </w:p>
    <w:p w14:paraId="78FADEDF"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Select the </w:t>
      </w:r>
      <w:proofErr w:type="spellStart"/>
      <w:r>
        <w:rPr>
          <w:rFonts w:ascii="Arial" w:hAnsi="Arial" w:cs="Arial"/>
          <w:sz w:val="20"/>
          <w:szCs w:val="20"/>
        </w:rPr>
        <w:t>BESClient</w:t>
      </w:r>
      <w:proofErr w:type="spellEnd"/>
      <w:r>
        <w:rPr>
          <w:rFonts w:ascii="Arial" w:hAnsi="Arial" w:cs="Arial"/>
          <w:sz w:val="20"/>
          <w:szCs w:val="20"/>
        </w:rPr>
        <w:t xml:space="preserve"> installation version:</w:t>
      </w:r>
    </w:p>
    <w:p w14:paraId="4B450945" w14:textId="77777777" w:rsidR="00FA666D" w:rsidRDefault="00FA666D" w:rsidP="00FA666D">
      <w:pPr>
        <w:rPr>
          <w:rFonts w:ascii="Arial" w:hAnsi="Arial" w:cs="Arial"/>
        </w:rPr>
      </w:pPr>
      <w:r>
        <w:rPr>
          <w:rFonts w:ascii="Arial" w:hAnsi="Arial" w:cs="Arial"/>
        </w:rPr>
        <w:t xml:space="preserve">There are four kinds of </w:t>
      </w:r>
      <w:proofErr w:type="spellStart"/>
      <w:r>
        <w:rPr>
          <w:rFonts w:ascii="Arial" w:hAnsi="Arial" w:cs="Arial"/>
        </w:rPr>
        <w:t>bigfix</w:t>
      </w:r>
      <w:proofErr w:type="spellEnd"/>
      <w:r>
        <w:rPr>
          <w:rFonts w:ascii="Arial" w:hAnsi="Arial" w:cs="Arial"/>
        </w:rPr>
        <w:t xml:space="preserve"> server: SBY, BLD, EMEA and SL(</w:t>
      </w:r>
      <w:proofErr w:type="spellStart"/>
      <w:r>
        <w:rPr>
          <w:rFonts w:ascii="Arial" w:hAnsi="Arial" w:cs="Arial"/>
        </w:rPr>
        <w:t>softlayer</w:t>
      </w:r>
      <w:proofErr w:type="spellEnd"/>
      <w:r>
        <w:rPr>
          <w:rFonts w:ascii="Arial" w:hAnsi="Arial" w:cs="Arial"/>
        </w:rPr>
        <w:t>). Check server’s kind.</w:t>
      </w:r>
    </w:p>
    <w:p w14:paraId="32818A70" w14:textId="77777777" w:rsidR="00FA666D" w:rsidRDefault="00FA666D" w:rsidP="00FA666D">
      <w:pPr>
        <w:pStyle w:val="ListParagraph"/>
        <w:numPr>
          <w:ilvl w:val="2"/>
          <w:numId w:val="48"/>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 xml:space="preserve">Look to </w:t>
      </w:r>
      <w:proofErr w:type="spellStart"/>
      <w:r>
        <w:rPr>
          <w:rFonts w:ascii="Arial" w:eastAsia="SimSun" w:hAnsi="Arial" w:cs="Arial"/>
          <w:sz w:val="20"/>
          <w:szCs w:val="20"/>
          <w:lang w:bidi="hi-IN"/>
        </w:rPr>
        <w:t>AdminSite</w:t>
      </w:r>
      <w:proofErr w:type="spellEnd"/>
      <w:r>
        <w:rPr>
          <w:rFonts w:ascii="Arial" w:eastAsia="SimSun" w:hAnsi="Arial" w:cs="Arial"/>
          <w:sz w:val="20"/>
          <w:szCs w:val="20"/>
          <w:lang w:bidi="hi-IN"/>
        </w:rPr>
        <w:t xml:space="preserve"> in SADB</w:t>
      </w:r>
    </w:p>
    <w:p w14:paraId="2EA8B385" w14:textId="77777777" w:rsidR="00FA666D" w:rsidRDefault="00FA666D" w:rsidP="00FA666D">
      <w:pPr>
        <w:pStyle w:val="ListParagraph"/>
        <w:numPr>
          <w:ilvl w:val="3"/>
          <w:numId w:val="48"/>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 xml:space="preserve"> If it started with SL, it’s SL.</w:t>
      </w:r>
    </w:p>
    <w:p w14:paraId="18FBBE13" w14:textId="77777777" w:rsidR="00FA666D" w:rsidRDefault="00FA666D" w:rsidP="00FA666D">
      <w:pPr>
        <w:pStyle w:val="ListParagraph"/>
        <w:numPr>
          <w:ilvl w:val="3"/>
          <w:numId w:val="48"/>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 xml:space="preserve"> If it’s not SL server and if the </w:t>
      </w:r>
      <w:proofErr w:type="spellStart"/>
      <w:r>
        <w:rPr>
          <w:rFonts w:ascii="Arial" w:eastAsia="SimSun" w:hAnsi="Arial" w:cs="Arial"/>
          <w:sz w:val="20"/>
          <w:szCs w:val="20"/>
          <w:lang w:bidi="hi-IN"/>
        </w:rPr>
        <w:t>AdminSite</w:t>
      </w:r>
      <w:proofErr w:type="spellEnd"/>
      <w:r>
        <w:rPr>
          <w:rFonts w:ascii="Arial" w:eastAsia="SimSun" w:hAnsi="Arial" w:cs="Arial"/>
          <w:sz w:val="20"/>
          <w:szCs w:val="20"/>
          <w:lang w:bidi="hi-IN"/>
        </w:rPr>
        <w:t xml:space="preserve"> included DST MOP, DST RO, DST France, </w:t>
      </w:r>
      <w:proofErr w:type="spellStart"/>
      <w:r>
        <w:rPr>
          <w:rFonts w:ascii="Arial" w:eastAsia="SimSun" w:hAnsi="Arial" w:cs="Arial"/>
          <w:sz w:val="20"/>
          <w:szCs w:val="20"/>
          <w:lang w:bidi="hi-IN"/>
        </w:rPr>
        <w:t>DSTAustralia</w:t>
      </w:r>
      <w:proofErr w:type="spellEnd"/>
      <w:r>
        <w:rPr>
          <w:rFonts w:ascii="Arial" w:eastAsia="SimSun" w:hAnsi="Arial" w:cs="Arial"/>
          <w:sz w:val="20"/>
          <w:szCs w:val="20"/>
          <w:lang w:bidi="hi-IN"/>
        </w:rPr>
        <w:t xml:space="preserve">, </w:t>
      </w:r>
      <w:proofErr w:type="spellStart"/>
      <w:r>
        <w:rPr>
          <w:rFonts w:ascii="Arial" w:eastAsia="SimSun" w:hAnsi="Arial" w:cs="Arial"/>
          <w:sz w:val="20"/>
          <w:szCs w:val="20"/>
          <w:lang w:bidi="hi-IN"/>
        </w:rPr>
        <w:t>etc</w:t>
      </w:r>
      <w:proofErr w:type="spellEnd"/>
      <w:r>
        <w:rPr>
          <w:rFonts w:ascii="Arial" w:eastAsia="SimSun" w:hAnsi="Arial" w:cs="Arial"/>
          <w:sz w:val="20"/>
          <w:szCs w:val="20"/>
          <w:lang w:bidi="hi-IN"/>
        </w:rPr>
        <w:t xml:space="preserve"> (all servers are from EMEA), it’s EMEA.  </w:t>
      </w:r>
    </w:p>
    <w:p w14:paraId="0CB7A0B1" w14:textId="77777777" w:rsidR="00FA666D" w:rsidRDefault="00FA666D" w:rsidP="00FA666D">
      <w:pPr>
        <w:pStyle w:val="ListParagraph"/>
        <w:numPr>
          <w:ilvl w:val="3"/>
          <w:numId w:val="48"/>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 xml:space="preserve">If it’s DOU included </w:t>
      </w:r>
      <w:proofErr w:type="spellStart"/>
      <w:r>
        <w:rPr>
          <w:rFonts w:ascii="Arial" w:eastAsia="SimSun" w:hAnsi="Arial" w:cs="Arial"/>
          <w:sz w:val="20"/>
          <w:szCs w:val="20"/>
          <w:lang w:bidi="hi-IN"/>
        </w:rPr>
        <w:t>BlueCloud</w:t>
      </w:r>
      <w:proofErr w:type="spellEnd"/>
      <w:r>
        <w:rPr>
          <w:rFonts w:ascii="Arial" w:eastAsia="SimSun" w:hAnsi="Arial" w:cs="Arial"/>
          <w:sz w:val="20"/>
          <w:szCs w:val="20"/>
          <w:lang w:bidi="hi-IN"/>
        </w:rPr>
        <w:t>, it’s BLD.</w:t>
      </w:r>
    </w:p>
    <w:p w14:paraId="7B9C6C35" w14:textId="77777777" w:rsidR="00FA666D" w:rsidRDefault="00FA666D" w:rsidP="00FA666D">
      <w:pPr>
        <w:pStyle w:val="ListParagraph"/>
        <w:numPr>
          <w:ilvl w:val="3"/>
          <w:numId w:val="48"/>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Then it’s SBY.</w:t>
      </w:r>
    </w:p>
    <w:p w14:paraId="3AF01927" w14:textId="77777777" w:rsidR="00FA666D" w:rsidRDefault="00FA666D" w:rsidP="00FA666D">
      <w:pPr>
        <w:pStyle w:val="Textbody0"/>
        <w:rPr>
          <w:rFonts w:ascii="Arial" w:hAnsi="Arial" w:cs="Arial"/>
          <w:sz w:val="20"/>
          <w:szCs w:val="20"/>
        </w:rPr>
      </w:pPr>
      <w:r>
        <w:rPr>
          <w:noProof/>
        </w:rPr>
        <w:drawing>
          <wp:inline distT="0" distB="8890" distL="0" distR="0" wp14:anchorId="3DB5901D" wp14:editId="7966879E">
            <wp:extent cx="3887470" cy="22961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noChangeArrowheads="1"/>
                    </pic:cNvPicPr>
                  </pic:nvPicPr>
                  <pic:blipFill>
                    <a:blip r:embed="rId12"/>
                    <a:stretch>
                      <a:fillRect/>
                    </a:stretch>
                  </pic:blipFill>
                  <pic:spPr bwMode="auto">
                    <a:xfrm>
                      <a:off x="0" y="0"/>
                      <a:ext cx="3887470" cy="2296160"/>
                    </a:xfrm>
                    <a:prstGeom prst="rect">
                      <a:avLst/>
                    </a:prstGeom>
                  </pic:spPr>
                </pic:pic>
              </a:graphicData>
            </a:graphic>
          </wp:inline>
        </w:drawing>
      </w:r>
    </w:p>
    <w:p w14:paraId="2801B63A"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Use below command to check if the </w:t>
      </w:r>
      <w:proofErr w:type="spellStart"/>
      <w:r>
        <w:rPr>
          <w:rFonts w:ascii="Arial" w:hAnsi="Arial" w:cs="Arial"/>
          <w:sz w:val="20"/>
          <w:szCs w:val="20"/>
        </w:rPr>
        <w:t>bigfix</w:t>
      </w:r>
      <w:proofErr w:type="spellEnd"/>
      <w:r>
        <w:rPr>
          <w:rFonts w:ascii="Arial" w:hAnsi="Arial" w:cs="Arial"/>
          <w:sz w:val="20"/>
          <w:szCs w:val="20"/>
        </w:rPr>
        <w:t xml:space="preserve"> is installed</w:t>
      </w:r>
      <w:r>
        <w:rPr>
          <w:rFonts w:ascii="Arial" w:hAnsi="Arial" w:cs="Arial"/>
          <w:sz w:val="20"/>
          <w:szCs w:val="20"/>
        </w:rPr>
        <w:t>：</w:t>
      </w:r>
    </w:p>
    <w:p w14:paraId="64B8865E" w14:textId="77777777" w:rsidR="00FA666D" w:rsidRDefault="00FA666D" w:rsidP="00FA666D">
      <w:pPr>
        <w:pStyle w:val="Textbody0"/>
        <w:rPr>
          <w:rFonts w:ascii="Arial" w:hAnsi="Arial" w:cs="Arial"/>
          <w:sz w:val="20"/>
          <w:szCs w:val="20"/>
        </w:rPr>
      </w:pPr>
      <w:r>
        <w:rPr>
          <w:rFonts w:ascii="Arial" w:hAnsi="Arial" w:cs="Arial"/>
          <w:sz w:val="20"/>
          <w:szCs w:val="20"/>
        </w:rPr>
        <w:t xml:space="preserve">   Linux: rpm -</w:t>
      </w:r>
      <w:proofErr w:type="spellStart"/>
      <w:r>
        <w:rPr>
          <w:rFonts w:ascii="Arial" w:hAnsi="Arial" w:cs="Arial"/>
          <w:sz w:val="20"/>
          <w:szCs w:val="20"/>
        </w:rPr>
        <w:t>qa</w:t>
      </w:r>
      <w:proofErr w:type="spellEnd"/>
      <w:r>
        <w:rPr>
          <w:rFonts w:ascii="Arial" w:hAnsi="Arial" w:cs="Arial"/>
          <w:sz w:val="20"/>
          <w:szCs w:val="20"/>
        </w:rPr>
        <w:t xml:space="preserve"> | grep -</w:t>
      </w:r>
      <w:proofErr w:type="spellStart"/>
      <w:r>
        <w:rPr>
          <w:rFonts w:ascii="Arial" w:hAnsi="Arial" w:cs="Arial"/>
          <w:sz w:val="20"/>
          <w:szCs w:val="20"/>
        </w:rPr>
        <w:t>i</w:t>
      </w:r>
      <w:proofErr w:type="spellEnd"/>
      <w:r>
        <w:rPr>
          <w:rFonts w:ascii="Arial" w:hAnsi="Arial" w:cs="Arial"/>
          <w:sz w:val="20"/>
          <w:szCs w:val="20"/>
        </w:rPr>
        <w:t xml:space="preserve"> BES</w:t>
      </w:r>
    </w:p>
    <w:p w14:paraId="16079FF0" w14:textId="77777777" w:rsidR="00FA666D" w:rsidRDefault="00FA666D" w:rsidP="00FA666D">
      <w:pPr>
        <w:pStyle w:val="Textbody0"/>
        <w:rPr>
          <w:rFonts w:ascii="Arial" w:hAnsi="Arial" w:cs="Arial"/>
          <w:sz w:val="20"/>
          <w:szCs w:val="20"/>
        </w:rPr>
      </w:pPr>
      <w:r>
        <w:rPr>
          <w:rFonts w:ascii="Arial" w:hAnsi="Arial" w:cs="Arial"/>
          <w:sz w:val="20"/>
          <w:szCs w:val="20"/>
        </w:rPr>
        <w:lastRenderedPageBreak/>
        <w:t xml:space="preserve">   Ubuntu: </w:t>
      </w:r>
      <w:proofErr w:type="spellStart"/>
      <w:r>
        <w:rPr>
          <w:rFonts w:ascii="Arial" w:hAnsi="Arial" w:cs="Arial"/>
          <w:sz w:val="20"/>
          <w:szCs w:val="20"/>
        </w:rPr>
        <w:t>dpkg</w:t>
      </w:r>
      <w:proofErr w:type="spellEnd"/>
      <w:r>
        <w:rPr>
          <w:rFonts w:ascii="Arial" w:hAnsi="Arial" w:cs="Arial"/>
          <w:sz w:val="20"/>
          <w:szCs w:val="20"/>
        </w:rPr>
        <w:t xml:space="preserve"> -l | grep </w:t>
      </w:r>
      <w:proofErr w:type="spellStart"/>
      <w:r>
        <w:rPr>
          <w:rFonts w:ascii="Arial" w:hAnsi="Arial" w:cs="Arial"/>
          <w:sz w:val="20"/>
          <w:szCs w:val="20"/>
        </w:rPr>
        <w:t>BESAgent</w:t>
      </w:r>
      <w:proofErr w:type="spellEnd"/>
    </w:p>
    <w:p w14:paraId="3D8F8138" w14:textId="77777777" w:rsidR="00FA666D" w:rsidRDefault="00FA666D" w:rsidP="00FA666D">
      <w:pPr>
        <w:pStyle w:val="Textbody0"/>
        <w:rPr>
          <w:rFonts w:ascii="Arial" w:hAnsi="Arial" w:cs="Arial"/>
          <w:sz w:val="20"/>
          <w:szCs w:val="20"/>
        </w:rPr>
      </w:pPr>
      <w:r>
        <w:rPr>
          <w:rFonts w:ascii="Arial" w:hAnsi="Arial" w:cs="Arial"/>
          <w:sz w:val="20"/>
          <w:szCs w:val="20"/>
        </w:rPr>
        <w:t xml:space="preserve">   AIX: </w:t>
      </w:r>
      <w:proofErr w:type="spellStart"/>
      <w:r>
        <w:rPr>
          <w:rFonts w:ascii="Arial" w:hAnsi="Arial" w:cs="Arial"/>
          <w:sz w:val="20"/>
          <w:szCs w:val="20"/>
        </w:rPr>
        <w:t>lslpp</w:t>
      </w:r>
      <w:proofErr w:type="spellEnd"/>
      <w:r>
        <w:rPr>
          <w:rFonts w:ascii="Arial" w:hAnsi="Arial" w:cs="Arial"/>
          <w:sz w:val="20"/>
          <w:szCs w:val="20"/>
        </w:rPr>
        <w:t xml:space="preserve"> -L | grep -</w:t>
      </w:r>
      <w:proofErr w:type="spellStart"/>
      <w:r>
        <w:rPr>
          <w:rFonts w:ascii="Arial" w:hAnsi="Arial" w:cs="Arial"/>
          <w:sz w:val="20"/>
          <w:szCs w:val="20"/>
        </w:rPr>
        <w:t>i</w:t>
      </w:r>
      <w:proofErr w:type="spellEnd"/>
      <w:r>
        <w:rPr>
          <w:rFonts w:ascii="Arial" w:hAnsi="Arial" w:cs="Arial"/>
          <w:sz w:val="20"/>
          <w:szCs w:val="20"/>
        </w:rPr>
        <w:t xml:space="preserve"> </w:t>
      </w:r>
      <w:proofErr w:type="spellStart"/>
      <w:r>
        <w:rPr>
          <w:rFonts w:ascii="Arial" w:hAnsi="Arial" w:cs="Arial"/>
          <w:sz w:val="20"/>
          <w:szCs w:val="20"/>
        </w:rPr>
        <w:t>BESClient</w:t>
      </w:r>
      <w:proofErr w:type="spellEnd"/>
    </w:p>
    <w:p w14:paraId="455D22AD" w14:textId="77777777" w:rsidR="00FA666D" w:rsidRDefault="00FA666D" w:rsidP="00FA666D">
      <w:pPr>
        <w:pStyle w:val="Textbody0"/>
        <w:rPr>
          <w:rFonts w:ascii="Arial" w:hAnsi="Arial" w:cs="Arial"/>
          <w:sz w:val="20"/>
          <w:szCs w:val="20"/>
        </w:rPr>
      </w:pPr>
      <w:r>
        <w:rPr>
          <w:rFonts w:ascii="Arial" w:hAnsi="Arial" w:cs="Arial"/>
          <w:sz w:val="20"/>
          <w:szCs w:val="20"/>
        </w:rPr>
        <w:t xml:space="preserve">For example: This Linux server has </w:t>
      </w:r>
      <w:proofErr w:type="spellStart"/>
      <w:r>
        <w:rPr>
          <w:rFonts w:ascii="Arial" w:hAnsi="Arial" w:cs="Arial"/>
          <w:sz w:val="20"/>
          <w:szCs w:val="20"/>
        </w:rPr>
        <w:t>BESClient</w:t>
      </w:r>
      <w:proofErr w:type="spellEnd"/>
      <w:r>
        <w:rPr>
          <w:rFonts w:ascii="Arial" w:hAnsi="Arial" w:cs="Arial"/>
          <w:sz w:val="20"/>
          <w:szCs w:val="20"/>
        </w:rPr>
        <w:t>.</w:t>
      </w:r>
    </w:p>
    <w:p w14:paraId="21081ED1" w14:textId="77777777" w:rsidR="00FA666D" w:rsidRDefault="00FA666D" w:rsidP="00FA666D">
      <w:pPr>
        <w:pStyle w:val="Textbody0"/>
        <w:rPr>
          <w:rFonts w:ascii="Arial" w:hAnsi="Arial" w:cs="Arial"/>
          <w:sz w:val="20"/>
          <w:szCs w:val="20"/>
        </w:rPr>
      </w:pPr>
      <w:r>
        <w:rPr>
          <w:noProof/>
        </w:rPr>
        <w:drawing>
          <wp:inline distT="0" distB="0" distL="0" distR="6350" wp14:anchorId="6D6DA57E" wp14:editId="2272BE99">
            <wp:extent cx="4298950" cy="53975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a:stretch>
                      <a:fillRect/>
                    </a:stretch>
                  </pic:blipFill>
                  <pic:spPr bwMode="auto">
                    <a:xfrm>
                      <a:off x="0" y="0"/>
                      <a:ext cx="4298950" cy="539750"/>
                    </a:xfrm>
                    <a:prstGeom prst="rect">
                      <a:avLst/>
                    </a:prstGeom>
                  </pic:spPr>
                </pic:pic>
              </a:graphicData>
            </a:graphic>
          </wp:inline>
        </w:drawing>
      </w:r>
    </w:p>
    <w:p w14:paraId="4F92F4D8"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Use below command to check if the </w:t>
      </w:r>
      <w:proofErr w:type="spellStart"/>
      <w:r>
        <w:rPr>
          <w:rFonts w:ascii="Arial" w:hAnsi="Arial" w:cs="Arial"/>
          <w:sz w:val="20"/>
          <w:szCs w:val="20"/>
        </w:rPr>
        <w:t>bigfix</w:t>
      </w:r>
      <w:proofErr w:type="spellEnd"/>
      <w:r>
        <w:rPr>
          <w:rFonts w:ascii="Arial" w:hAnsi="Arial" w:cs="Arial"/>
          <w:sz w:val="20"/>
          <w:szCs w:val="20"/>
        </w:rPr>
        <w:t xml:space="preserve"> is running</w:t>
      </w:r>
    </w:p>
    <w:p w14:paraId="53C7CFCB" w14:textId="77777777" w:rsidR="00FA666D" w:rsidRDefault="00FA666D" w:rsidP="00FA666D">
      <w:pPr>
        <w:pStyle w:val="Textbody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ps</w:t>
      </w:r>
      <w:proofErr w:type="spellEnd"/>
      <w:r>
        <w:rPr>
          <w:rFonts w:ascii="Arial" w:hAnsi="Arial" w:cs="Arial"/>
          <w:sz w:val="20"/>
          <w:szCs w:val="20"/>
        </w:rPr>
        <w:t xml:space="preserve"> -</w:t>
      </w:r>
      <w:proofErr w:type="spellStart"/>
      <w:r>
        <w:rPr>
          <w:rFonts w:ascii="Arial" w:hAnsi="Arial" w:cs="Arial"/>
          <w:sz w:val="20"/>
          <w:szCs w:val="20"/>
        </w:rPr>
        <w:t>ef</w:t>
      </w:r>
      <w:proofErr w:type="spellEnd"/>
      <w:r>
        <w:rPr>
          <w:rFonts w:ascii="Arial" w:hAnsi="Arial" w:cs="Arial"/>
          <w:sz w:val="20"/>
          <w:szCs w:val="20"/>
        </w:rPr>
        <w:t xml:space="preserve"> | grep -</w:t>
      </w:r>
      <w:proofErr w:type="spellStart"/>
      <w:r>
        <w:rPr>
          <w:rFonts w:ascii="Arial" w:hAnsi="Arial" w:cs="Arial"/>
          <w:sz w:val="20"/>
          <w:szCs w:val="20"/>
        </w:rPr>
        <w:t>i</w:t>
      </w:r>
      <w:proofErr w:type="spellEnd"/>
      <w:r>
        <w:rPr>
          <w:rFonts w:ascii="Arial" w:hAnsi="Arial" w:cs="Arial"/>
          <w:sz w:val="20"/>
          <w:szCs w:val="20"/>
        </w:rPr>
        <w:t xml:space="preserve"> </w:t>
      </w:r>
      <w:proofErr w:type="spellStart"/>
      <w:r>
        <w:rPr>
          <w:rFonts w:ascii="Arial" w:hAnsi="Arial" w:cs="Arial"/>
          <w:sz w:val="20"/>
          <w:szCs w:val="20"/>
        </w:rPr>
        <w:t>bes</w:t>
      </w:r>
      <w:proofErr w:type="spellEnd"/>
    </w:p>
    <w:p w14:paraId="337B89F8" w14:textId="77777777" w:rsidR="00FA666D" w:rsidRDefault="00FA666D" w:rsidP="00FA666D">
      <w:pPr>
        <w:pStyle w:val="Textbody0"/>
        <w:rPr>
          <w:rFonts w:ascii="Arial" w:hAnsi="Arial" w:cs="Arial"/>
          <w:sz w:val="20"/>
          <w:szCs w:val="20"/>
        </w:rPr>
      </w:pPr>
      <w:bookmarkStart w:id="9" w:name="OLE_LINK8"/>
      <w:bookmarkStart w:id="10" w:name="OLE_LINK7"/>
      <w:r>
        <w:rPr>
          <w:rFonts w:ascii="Arial" w:hAnsi="Arial" w:cs="Arial"/>
          <w:sz w:val="20"/>
          <w:szCs w:val="20"/>
        </w:rPr>
        <w:t xml:space="preserve">   </w:t>
      </w:r>
      <w:bookmarkEnd w:id="9"/>
      <w:bookmarkEnd w:id="10"/>
      <w:r>
        <w:rPr>
          <w:rFonts w:ascii="Arial" w:hAnsi="Arial" w:cs="Arial"/>
          <w:sz w:val="20"/>
          <w:szCs w:val="20"/>
        </w:rPr>
        <w:t>/</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init.d</w:t>
      </w:r>
      <w:proofErr w:type="spellEnd"/>
      <w:r>
        <w:rPr>
          <w:rFonts w:ascii="Arial" w:hAnsi="Arial" w:cs="Arial"/>
          <w:sz w:val="20"/>
          <w:szCs w:val="20"/>
        </w:rPr>
        <w:t>/</w:t>
      </w:r>
      <w:proofErr w:type="spellStart"/>
      <w:r>
        <w:rPr>
          <w:rFonts w:ascii="Arial" w:hAnsi="Arial" w:cs="Arial"/>
          <w:sz w:val="20"/>
          <w:szCs w:val="20"/>
        </w:rPr>
        <w:t>besclient</w:t>
      </w:r>
      <w:proofErr w:type="spellEnd"/>
      <w:r>
        <w:rPr>
          <w:rFonts w:ascii="Arial" w:hAnsi="Arial" w:cs="Arial"/>
          <w:sz w:val="20"/>
          <w:szCs w:val="20"/>
        </w:rPr>
        <w:t xml:space="preserve"> status</w:t>
      </w:r>
    </w:p>
    <w:p w14:paraId="2568C62A" w14:textId="77777777" w:rsidR="00FA666D" w:rsidRDefault="00FA666D" w:rsidP="00FA666D">
      <w:pPr>
        <w:pStyle w:val="Textbody0"/>
        <w:rPr>
          <w:rFonts w:ascii="Arial" w:hAnsi="Arial" w:cs="Arial"/>
          <w:sz w:val="20"/>
          <w:szCs w:val="20"/>
        </w:rPr>
      </w:pPr>
      <w:r>
        <w:rPr>
          <w:rFonts w:ascii="Arial" w:hAnsi="Arial" w:cs="Arial"/>
          <w:sz w:val="20"/>
          <w:szCs w:val="20"/>
        </w:rPr>
        <w:t xml:space="preserve">For </w:t>
      </w:r>
      <w:proofErr w:type="spellStart"/>
      <w:r>
        <w:rPr>
          <w:rFonts w:ascii="Arial" w:hAnsi="Arial" w:cs="Arial"/>
          <w:sz w:val="20"/>
          <w:szCs w:val="20"/>
        </w:rPr>
        <w:t>example:This</w:t>
      </w:r>
      <w:proofErr w:type="spellEnd"/>
      <w:r>
        <w:rPr>
          <w:rFonts w:ascii="Arial" w:hAnsi="Arial" w:cs="Arial"/>
          <w:sz w:val="20"/>
          <w:szCs w:val="20"/>
        </w:rPr>
        <w:t xml:space="preserve"> </w:t>
      </w:r>
      <w:proofErr w:type="spellStart"/>
      <w:r>
        <w:rPr>
          <w:rFonts w:ascii="Arial" w:hAnsi="Arial" w:cs="Arial"/>
          <w:sz w:val="20"/>
          <w:szCs w:val="20"/>
        </w:rPr>
        <w:t>linux</w:t>
      </w:r>
      <w:proofErr w:type="spellEnd"/>
      <w:r>
        <w:rPr>
          <w:rFonts w:ascii="Arial" w:hAnsi="Arial" w:cs="Arial"/>
          <w:sz w:val="20"/>
          <w:szCs w:val="20"/>
        </w:rPr>
        <w:t xml:space="preserve"> server , </w:t>
      </w:r>
      <w:proofErr w:type="spellStart"/>
      <w:r>
        <w:rPr>
          <w:rFonts w:ascii="Arial" w:hAnsi="Arial" w:cs="Arial"/>
          <w:sz w:val="20"/>
          <w:szCs w:val="20"/>
        </w:rPr>
        <w:t>BESClient</w:t>
      </w:r>
      <w:proofErr w:type="spellEnd"/>
      <w:r>
        <w:rPr>
          <w:rFonts w:ascii="Arial" w:hAnsi="Arial" w:cs="Arial"/>
          <w:sz w:val="20"/>
          <w:szCs w:val="20"/>
        </w:rPr>
        <w:t xml:space="preserve"> is running…</w:t>
      </w:r>
    </w:p>
    <w:p w14:paraId="3F86EF48" w14:textId="77777777" w:rsidR="00FA666D" w:rsidRDefault="00FA666D" w:rsidP="00FA666D">
      <w:pPr>
        <w:pStyle w:val="Textbody0"/>
        <w:rPr>
          <w:rFonts w:ascii="Arial" w:hAnsi="Arial" w:cs="Arial"/>
          <w:sz w:val="20"/>
          <w:szCs w:val="20"/>
        </w:rPr>
      </w:pPr>
      <w:r>
        <w:rPr>
          <w:noProof/>
        </w:rPr>
        <w:drawing>
          <wp:inline distT="0" distB="6350" distL="0" distR="0" wp14:anchorId="2706B5BF" wp14:editId="477722C6">
            <wp:extent cx="5568950" cy="7366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4"/>
                    <a:stretch>
                      <a:fillRect/>
                    </a:stretch>
                  </pic:blipFill>
                  <pic:spPr bwMode="auto">
                    <a:xfrm>
                      <a:off x="0" y="0"/>
                      <a:ext cx="5568950" cy="736600"/>
                    </a:xfrm>
                    <a:prstGeom prst="rect">
                      <a:avLst/>
                    </a:prstGeom>
                  </pic:spPr>
                </pic:pic>
              </a:graphicData>
            </a:graphic>
          </wp:inline>
        </w:drawing>
      </w:r>
    </w:p>
    <w:p w14:paraId="36967593"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If the </w:t>
      </w:r>
      <w:proofErr w:type="spellStart"/>
      <w:r>
        <w:rPr>
          <w:rFonts w:ascii="Arial" w:hAnsi="Arial" w:cs="Arial"/>
          <w:sz w:val="20"/>
          <w:szCs w:val="20"/>
        </w:rPr>
        <w:t>bigfix</w:t>
      </w:r>
      <w:proofErr w:type="spellEnd"/>
      <w:r>
        <w:rPr>
          <w:rFonts w:ascii="Arial" w:hAnsi="Arial" w:cs="Arial"/>
          <w:sz w:val="20"/>
          <w:szCs w:val="20"/>
        </w:rPr>
        <w:t xml:space="preserve"> haven’t been installed, install it</w:t>
      </w:r>
    </w:p>
    <w:p w14:paraId="452948C4"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Create directory</w:t>
      </w:r>
    </w:p>
    <w:p w14:paraId="5BD9622A" w14:textId="77777777" w:rsidR="00FA666D" w:rsidRDefault="00FA666D" w:rsidP="00FA666D">
      <w:pPr>
        <w:pStyle w:val="Textbody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mkdir</w:t>
      </w:r>
      <w:proofErr w:type="spellEnd"/>
      <w:r>
        <w:rPr>
          <w:rFonts w:ascii="Arial" w:hAnsi="Arial" w:cs="Arial"/>
          <w:sz w:val="20"/>
          <w:szCs w:val="20"/>
        </w:rPr>
        <w:t xml:space="preserve"> </w:t>
      </w:r>
      <w:bookmarkStart w:id="11" w:name="OLE_LINK2"/>
      <w:bookmarkStart w:id="12" w:name="OLE_LINK1"/>
      <w:bookmarkEnd w:id="11"/>
      <w:bookmarkEnd w:id="12"/>
      <w:r>
        <w:rPr>
          <w:rFonts w:ascii="Arial" w:hAnsi="Arial" w:cs="Arial"/>
          <w:sz w:val="20"/>
          <w:szCs w:val="20"/>
        </w:rPr>
        <w:t>/</w:t>
      </w:r>
      <w:proofErr w:type="spellStart"/>
      <w:r>
        <w:rPr>
          <w:rFonts w:ascii="Arial" w:hAnsi="Arial" w:cs="Arial"/>
          <w:sz w:val="20"/>
          <w:szCs w:val="20"/>
        </w:rPr>
        <w:t>etc</w:t>
      </w:r>
      <w:proofErr w:type="spellEnd"/>
      <w:r>
        <w:rPr>
          <w:rFonts w:ascii="Arial" w:hAnsi="Arial" w:cs="Arial"/>
          <w:sz w:val="20"/>
          <w:szCs w:val="20"/>
        </w:rPr>
        <w:t>/opt/</w:t>
      </w:r>
      <w:proofErr w:type="spellStart"/>
      <w:r>
        <w:rPr>
          <w:rFonts w:ascii="Arial" w:hAnsi="Arial" w:cs="Arial"/>
          <w:sz w:val="20"/>
          <w:szCs w:val="20"/>
        </w:rPr>
        <w:t>BESClient</w:t>
      </w:r>
      <w:proofErr w:type="spellEnd"/>
    </w:p>
    <w:p w14:paraId="3D97D2BB"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Use FZ or WinSCP to Upload installation package(BESAgent-9.5.4.38-rhe5.x86_64.rpm</w:t>
      </w:r>
      <w:r>
        <w:rPr>
          <w:rFonts w:ascii="Arial" w:hAnsi="Arial" w:cs="Arial"/>
          <w:sz w:val="20"/>
          <w:szCs w:val="20"/>
        </w:rPr>
        <w:t>，</w:t>
      </w:r>
      <w:proofErr w:type="spellStart"/>
      <w:r>
        <w:rPr>
          <w:rFonts w:ascii="Arial" w:hAnsi="Arial" w:cs="Arial"/>
          <w:sz w:val="20"/>
          <w:szCs w:val="20"/>
        </w:rPr>
        <w:t>actionsite.afxm</w:t>
      </w:r>
      <w:proofErr w:type="spellEnd"/>
      <w:r>
        <w:rPr>
          <w:rFonts w:ascii="Arial" w:hAnsi="Arial" w:cs="Arial"/>
          <w:sz w:val="20"/>
          <w:szCs w:val="20"/>
        </w:rPr>
        <w:t>) to server or use command:‘</w:t>
      </w:r>
      <w:bookmarkStart w:id="13" w:name="OLE_LINK18"/>
      <w:proofErr w:type="spellStart"/>
      <w:r>
        <w:rPr>
          <w:rFonts w:ascii="Arial" w:hAnsi="Arial" w:cs="Arial"/>
          <w:sz w:val="20"/>
          <w:szCs w:val="20"/>
        </w:rPr>
        <w:t>scp</w:t>
      </w:r>
      <w:proofErr w:type="spellEnd"/>
      <w:r>
        <w:rPr>
          <w:rFonts w:ascii="Arial" w:hAnsi="Arial" w:cs="Arial"/>
          <w:sz w:val="20"/>
          <w:szCs w:val="20"/>
        </w:rPr>
        <w:t xml:space="preserve"> BESAgent-9.5.4.38-rhe5.x86_64.rpm </w:t>
      </w:r>
      <w:proofErr w:type="spellStart"/>
      <w:r>
        <w:rPr>
          <w:rFonts w:ascii="Arial" w:hAnsi="Arial" w:cs="Arial"/>
          <w:sz w:val="20"/>
          <w:szCs w:val="20"/>
        </w:rPr>
        <w:t>actionsite.afxm</w:t>
      </w:r>
      <w:proofErr w:type="spellEnd"/>
      <w:r>
        <w:rPr>
          <w:rFonts w:ascii="Arial" w:hAnsi="Arial" w:cs="Arial"/>
          <w:sz w:val="20"/>
          <w:szCs w:val="20"/>
        </w:rPr>
        <w:t xml:space="preserve"> </w:t>
      </w:r>
      <w:proofErr w:type="spellStart"/>
      <w:r>
        <w:rPr>
          <w:rFonts w:ascii="Arial" w:hAnsi="Arial" w:cs="Arial"/>
          <w:sz w:val="20"/>
          <w:szCs w:val="20"/>
        </w:rPr>
        <w:t>root@severIP</w:t>
      </w:r>
      <w:proofErr w:type="spellEnd"/>
      <w:r>
        <w:rPr>
          <w:rFonts w:ascii="Arial" w:hAnsi="Arial" w:cs="Arial"/>
          <w:sz w:val="20"/>
          <w:szCs w:val="20"/>
        </w:rPr>
        <w:t>: /</w:t>
      </w:r>
      <w:proofErr w:type="spellStart"/>
      <w:r>
        <w:rPr>
          <w:rFonts w:ascii="Arial" w:hAnsi="Arial" w:cs="Arial"/>
          <w:sz w:val="20"/>
          <w:szCs w:val="20"/>
        </w:rPr>
        <w:t>etc</w:t>
      </w:r>
      <w:proofErr w:type="spellEnd"/>
      <w:r>
        <w:rPr>
          <w:rFonts w:ascii="Arial" w:hAnsi="Arial" w:cs="Arial"/>
          <w:sz w:val="20"/>
          <w:szCs w:val="20"/>
        </w:rPr>
        <w:t>/opt/</w:t>
      </w:r>
      <w:proofErr w:type="spellStart"/>
      <w:r>
        <w:rPr>
          <w:rFonts w:ascii="Arial" w:hAnsi="Arial" w:cs="Arial"/>
          <w:sz w:val="20"/>
          <w:szCs w:val="20"/>
        </w:rPr>
        <w:t>BESClient</w:t>
      </w:r>
      <w:bookmarkEnd w:id="13"/>
      <w:proofErr w:type="spellEnd"/>
      <w:r>
        <w:rPr>
          <w:rFonts w:ascii="Arial" w:hAnsi="Arial" w:cs="Arial"/>
          <w:sz w:val="20"/>
          <w:szCs w:val="20"/>
        </w:rPr>
        <w:t>’.</w:t>
      </w:r>
    </w:p>
    <w:p w14:paraId="047C11E0"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For BigFix Package Download Address and related files, please check </w:t>
      </w:r>
      <w:hyperlink w:anchor="_References" w:history="1">
        <w:r w:rsidRPr="00656E5C">
          <w:rPr>
            <w:rStyle w:val="Hyperlink"/>
            <w:szCs w:val="20"/>
          </w:rPr>
          <w:t>References Section.</w:t>
        </w:r>
      </w:hyperlink>
      <w:r>
        <w:rPr>
          <w:rFonts w:ascii="Arial" w:hAnsi="Arial" w:cs="Arial"/>
          <w:sz w:val="20"/>
          <w:szCs w:val="20"/>
        </w:rPr>
        <w:t xml:space="preserve"> </w:t>
      </w:r>
    </w:p>
    <w:p w14:paraId="26C66BDC" w14:textId="77777777" w:rsidR="00FA666D" w:rsidRDefault="00FA666D" w:rsidP="00FA666D">
      <w:pPr>
        <w:pStyle w:val="Textbody0"/>
        <w:rPr>
          <w:rFonts w:ascii="Arial" w:hAnsi="Arial" w:cs="Arial"/>
          <w:sz w:val="20"/>
          <w:szCs w:val="20"/>
        </w:rPr>
      </w:pPr>
      <w:r>
        <w:rPr>
          <w:rFonts w:ascii="Arial" w:hAnsi="Arial" w:cs="Arial"/>
          <w:sz w:val="20"/>
          <w:szCs w:val="20"/>
        </w:rPr>
        <w:t xml:space="preserve">       Different kinds server has different </w:t>
      </w:r>
      <w:proofErr w:type="spellStart"/>
      <w:r>
        <w:rPr>
          <w:rFonts w:ascii="Arial" w:hAnsi="Arial" w:cs="Arial"/>
          <w:sz w:val="20"/>
          <w:szCs w:val="20"/>
        </w:rPr>
        <w:t>actionsite.afxm</w:t>
      </w:r>
      <w:proofErr w:type="spellEnd"/>
      <w:r>
        <w:rPr>
          <w:rFonts w:ascii="Arial" w:hAnsi="Arial" w:cs="Arial"/>
          <w:sz w:val="20"/>
          <w:szCs w:val="20"/>
        </w:rPr>
        <w:t>, please get it from folder</w:t>
      </w:r>
    </w:p>
    <w:p w14:paraId="25249437" w14:textId="77777777" w:rsidR="00FA666D" w:rsidRDefault="00FA666D" w:rsidP="00FA666D">
      <w:pPr>
        <w:pStyle w:val="Textbody0"/>
        <w:numPr>
          <w:ilvl w:val="0"/>
          <w:numId w:val="46"/>
        </w:numPr>
        <w:rPr>
          <w:rFonts w:ascii="Arial" w:hAnsi="Arial" w:cs="Arial"/>
          <w:sz w:val="20"/>
          <w:szCs w:val="20"/>
        </w:rPr>
      </w:pPr>
      <w:r>
        <w:rPr>
          <w:rFonts w:ascii="Arial" w:hAnsi="Arial" w:cs="Arial"/>
          <w:sz w:val="20"/>
          <w:szCs w:val="20"/>
        </w:rPr>
        <w:t xml:space="preserve">SL: </w:t>
      </w:r>
      <w:proofErr w:type="spellStart"/>
      <w:r>
        <w:rPr>
          <w:rFonts w:ascii="Arial" w:hAnsi="Arial" w:cs="Arial"/>
          <w:sz w:val="20"/>
          <w:szCs w:val="20"/>
        </w:rPr>
        <w:t>linux</w:t>
      </w:r>
      <w:proofErr w:type="spellEnd"/>
      <w:r>
        <w:rPr>
          <w:rFonts w:ascii="Arial" w:hAnsi="Arial" w:cs="Arial"/>
          <w:sz w:val="20"/>
          <w:szCs w:val="20"/>
        </w:rPr>
        <w:t>/SL/</w:t>
      </w:r>
      <w:proofErr w:type="spellStart"/>
      <w:r>
        <w:rPr>
          <w:rFonts w:ascii="Arial" w:hAnsi="Arial" w:cs="Arial"/>
          <w:sz w:val="20"/>
          <w:szCs w:val="20"/>
        </w:rPr>
        <w:t>actionsite.afxm</w:t>
      </w:r>
      <w:proofErr w:type="spellEnd"/>
    </w:p>
    <w:p w14:paraId="0756CBCA" w14:textId="77777777" w:rsidR="00FA666D" w:rsidRDefault="00FA666D" w:rsidP="00FA666D">
      <w:pPr>
        <w:pStyle w:val="Textbody0"/>
        <w:numPr>
          <w:ilvl w:val="0"/>
          <w:numId w:val="46"/>
        </w:numPr>
        <w:rPr>
          <w:rFonts w:ascii="Arial" w:hAnsi="Arial" w:cs="Arial"/>
          <w:sz w:val="20"/>
          <w:szCs w:val="20"/>
        </w:rPr>
      </w:pPr>
      <w:r>
        <w:rPr>
          <w:rFonts w:ascii="Arial" w:hAnsi="Arial" w:cs="Arial"/>
          <w:sz w:val="20"/>
          <w:szCs w:val="20"/>
        </w:rPr>
        <w:t xml:space="preserve">EMEA: </w:t>
      </w:r>
      <w:proofErr w:type="spellStart"/>
      <w:r>
        <w:rPr>
          <w:rFonts w:ascii="Arial" w:hAnsi="Arial" w:cs="Arial"/>
          <w:sz w:val="20"/>
          <w:szCs w:val="20"/>
        </w:rPr>
        <w:t>linux</w:t>
      </w:r>
      <w:proofErr w:type="spellEnd"/>
      <w:r>
        <w:rPr>
          <w:rFonts w:ascii="Arial" w:hAnsi="Arial" w:cs="Arial"/>
          <w:sz w:val="20"/>
          <w:szCs w:val="20"/>
        </w:rPr>
        <w:t>/EMEA/</w:t>
      </w:r>
      <w:proofErr w:type="spellStart"/>
      <w:r>
        <w:rPr>
          <w:rFonts w:ascii="Arial" w:hAnsi="Arial" w:cs="Arial"/>
          <w:sz w:val="20"/>
          <w:szCs w:val="20"/>
        </w:rPr>
        <w:t>actionsite.afxm</w:t>
      </w:r>
      <w:proofErr w:type="spellEnd"/>
    </w:p>
    <w:p w14:paraId="27D4B4A3" w14:textId="77777777" w:rsidR="00FA666D" w:rsidRDefault="00FA666D" w:rsidP="00FA666D">
      <w:pPr>
        <w:pStyle w:val="Textbody0"/>
        <w:numPr>
          <w:ilvl w:val="0"/>
          <w:numId w:val="46"/>
        </w:numPr>
        <w:rPr>
          <w:rFonts w:ascii="Arial" w:hAnsi="Arial" w:cs="Arial"/>
          <w:sz w:val="20"/>
          <w:szCs w:val="20"/>
        </w:rPr>
      </w:pPr>
      <w:r>
        <w:rPr>
          <w:rFonts w:ascii="Arial" w:hAnsi="Arial" w:cs="Arial"/>
          <w:sz w:val="20"/>
          <w:szCs w:val="20"/>
        </w:rPr>
        <w:t xml:space="preserve">SBY: </w:t>
      </w:r>
      <w:proofErr w:type="spellStart"/>
      <w:r>
        <w:rPr>
          <w:rFonts w:ascii="Arial" w:hAnsi="Arial" w:cs="Arial"/>
          <w:sz w:val="20"/>
          <w:szCs w:val="20"/>
        </w:rPr>
        <w:t>linux</w:t>
      </w:r>
      <w:proofErr w:type="spellEnd"/>
      <w:r>
        <w:rPr>
          <w:rFonts w:ascii="Arial" w:hAnsi="Arial" w:cs="Arial"/>
          <w:sz w:val="20"/>
          <w:szCs w:val="20"/>
        </w:rPr>
        <w:t>/SBY/</w:t>
      </w:r>
      <w:proofErr w:type="spellStart"/>
      <w:r>
        <w:rPr>
          <w:rFonts w:ascii="Arial" w:hAnsi="Arial" w:cs="Arial"/>
          <w:sz w:val="20"/>
          <w:szCs w:val="20"/>
        </w:rPr>
        <w:t>actionsite.afxm</w:t>
      </w:r>
      <w:proofErr w:type="spellEnd"/>
    </w:p>
    <w:p w14:paraId="2622AA28" w14:textId="77777777" w:rsidR="00FA666D" w:rsidRDefault="00FA666D" w:rsidP="00FA666D">
      <w:pPr>
        <w:pStyle w:val="Textbody0"/>
        <w:numPr>
          <w:ilvl w:val="0"/>
          <w:numId w:val="46"/>
        </w:numPr>
        <w:rPr>
          <w:rFonts w:ascii="Arial" w:hAnsi="Arial" w:cs="Arial"/>
          <w:sz w:val="20"/>
          <w:szCs w:val="20"/>
        </w:rPr>
      </w:pPr>
      <w:r>
        <w:rPr>
          <w:rFonts w:ascii="Arial" w:hAnsi="Arial" w:cs="Arial"/>
          <w:sz w:val="20"/>
          <w:szCs w:val="20"/>
        </w:rPr>
        <w:t xml:space="preserve">BLD: </w:t>
      </w:r>
      <w:proofErr w:type="spellStart"/>
      <w:r>
        <w:rPr>
          <w:rFonts w:ascii="Arial" w:hAnsi="Arial" w:cs="Arial"/>
          <w:sz w:val="20"/>
          <w:szCs w:val="20"/>
        </w:rPr>
        <w:t>linux</w:t>
      </w:r>
      <w:proofErr w:type="spellEnd"/>
      <w:r>
        <w:rPr>
          <w:rFonts w:ascii="Arial" w:hAnsi="Arial" w:cs="Arial"/>
          <w:sz w:val="20"/>
          <w:szCs w:val="20"/>
        </w:rPr>
        <w:t>/BLD/</w:t>
      </w:r>
      <w:proofErr w:type="spellStart"/>
      <w:r>
        <w:rPr>
          <w:rFonts w:ascii="Arial" w:hAnsi="Arial" w:cs="Arial"/>
          <w:sz w:val="20"/>
          <w:szCs w:val="20"/>
        </w:rPr>
        <w:t>ActionSite.afxm</w:t>
      </w:r>
      <w:proofErr w:type="spellEnd"/>
    </w:p>
    <w:p w14:paraId="1AE68B50" w14:textId="77777777" w:rsidR="00FA666D" w:rsidRDefault="00FA666D" w:rsidP="00FA666D">
      <w:pPr>
        <w:pStyle w:val="Textbody0"/>
        <w:rPr>
          <w:rFonts w:ascii="Arial" w:hAnsi="Arial" w:cs="Arial"/>
          <w:sz w:val="20"/>
          <w:szCs w:val="20"/>
        </w:rPr>
      </w:pPr>
      <w:r>
        <w:rPr>
          <w:rFonts w:ascii="Arial" w:hAnsi="Arial" w:cs="Arial"/>
          <w:sz w:val="20"/>
          <w:szCs w:val="20"/>
        </w:rPr>
        <w:t>For example: Use FZ to transfer files to a specified folder:</w:t>
      </w:r>
    </w:p>
    <w:p w14:paraId="197B3A2E" w14:textId="77777777" w:rsidR="00FA666D" w:rsidRDefault="00FA666D" w:rsidP="00FA666D">
      <w:pPr>
        <w:pStyle w:val="Textbody0"/>
        <w:ind w:firstLine="240"/>
        <w:rPr>
          <w:rFonts w:ascii="Arial" w:hAnsi="Arial" w:cs="Arial"/>
          <w:sz w:val="20"/>
          <w:szCs w:val="20"/>
        </w:rPr>
      </w:pPr>
      <w:r>
        <w:rPr>
          <w:noProof/>
        </w:rPr>
        <w:lastRenderedPageBreak/>
        <w:drawing>
          <wp:inline distT="0" distB="9525" distL="0" distR="0" wp14:anchorId="407DDD39" wp14:editId="379C9EA3">
            <wp:extent cx="4560570" cy="273367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5"/>
                    <a:stretch>
                      <a:fillRect/>
                    </a:stretch>
                  </pic:blipFill>
                  <pic:spPr bwMode="auto">
                    <a:xfrm>
                      <a:off x="0" y="0"/>
                      <a:ext cx="4560570" cy="2733675"/>
                    </a:xfrm>
                    <a:prstGeom prst="rect">
                      <a:avLst/>
                    </a:prstGeom>
                  </pic:spPr>
                </pic:pic>
              </a:graphicData>
            </a:graphic>
          </wp:inline>
        </w:drawing>
      </w:r>
    </w:p>
    <w:p w14:paraId="2773C071"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Install the </w:t>
      </w:r>
      <w:proofErr w:type="spellStart"/>
      <w:r>
        <w:rPr>
          <w:rFonts w:ascii="Arial" w:hAnsi="Arial" w:cs="Arial"/>
          <w:sz w:val="20"/>
          <w:szCs w:val="20"/>
        </w:rPr>
        <w:t>bigfix</w:t>
      </w:r>
      <w:proofErr w:type="spellEnd"/>
      <w:r>
        <w:rPr>
          <w:rFonts w:ascii="Arial" w:hAnsi="Arial" w:cs="Arial"/>
          <w:sz w:val="20"/>
          <w:szCs w:val="20"/>
        </w:rPr>
        <w:t xml:space="preserve"> client, get the package from folder </w:t>
      </w:r>
      <w:proofErr w:type="spellStart"/>
      <w:r>
        <w:rPr>
          <w:rFonts w:ascii="Arial" w:hAnsi="Arial" w:cs="Arial"/>
          <w:sz w:val="20"/>
          <w:szCs w:val="20"/>
        </w:rPr>
        <w:t>linux</w:t>
      </w:r>
      <w:proofErr w:type="spellEnd"/>
      <w:r>
        <w:rPr>
          <w:rFonts w:ascii="Arial" w:hAnsi="Arial" w:cs="Arial"/>
          <w:sz w:val="20"/>
          <w:szCs w:val="20"/>
        </w:rPr>
        <w:t>/Install package</w:t>
      </w:r>
    </w:p>
    <w:p w14:paraId="1EAA7EB4"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For EMEA and SL server:</w:t>
      </w:r>
    </w:p>
    <w:p w14:paraId="0DCB7617" w14:textId="77777777" w:rsidR="00FA666D" w:rsidRPr="006713EA" w:rsidRDefault="00FA666D" w:rsidP="00FA666D">
      <w:pPr>
        <w:pStyle w:val="Textbody0"/>
        <w:rPr>
          <w:rFonts w:ascii="Arial" w:hAnsi="Arial" w:cs="Arial"/>
          <w:sz w:val="20"/>
          <w:szCs w:val="20"/>
          <w:lang w:val="de-DE"/>
        </w:rPr>
      </w:pPr>
      <w:r>
        <w:rPr>
          <w:rFonts w:ascii="Arial" w:hAnsi="Arial" w:cs="Arial"/>
          <w:sz w:val="20"/>
          <w:szCs w:val="20"/>
        </w:rPr>
        <w:t xml:space="preserve">         </w:t>
      </w:r>
      <w:r w:rsidRPr="006713EA">
        <w:rPr>
          <w:rFonts w:ascii="Arial" w:hAnsi="Arial" w:cs="Arial"/>
          <w:sz w:val="20"/>
          <w:szCs w:val="20"/>
          <w:lang w:val="de-DE"/>
        </w:rPr>
        <w:t>Linux : rpm -ivh BESAgent-9.2.7.53-rhe5.x86_64.rpm</w:t>
      </w:r>
    </w:p>
    <w:p w14:paraId="517E1AC2" w14:textId="77777777" w:rsidR="00FA666D" w:rsidRDefault="00FA666D" w:rsidP="00FA666D">
      <w:pPr>
        <w:pStyle w:val="Textbody0"/>
        <w:rPr>
          <w:rFonts w:ascii="Arial" w:hAnsi="Arial" w:cs="Arial"/>
          <w:sz w:val="20"/>
          <w:szCs w:val="20"/>
        </w:rPr>
      </w:pPr>
      <w:r w:rsidRPr="006713EA">
        <w:rPr>
          <w:rFonts w:ascii="Arial" w:hAnsi="Arial" w:cs="Arial"/>
          <w:sz w:val="20"/>
          <w:szCs w:val="20"/>
          <w:lang w:val="de-DE"/>
        </w:rPr>
        <w:t xml:space="preserve">         </w:t>
      </w:r>
      <w:proofErr w:type="spellStart"/>
      <w:r>
        <w:rPr>
          <w:rFonts w:ascii="Arial" w:hAnsi="Arial" w:cs="Arial"/>
          <w:sz w:val="20"/>
          <w:szCs w:val="20"/>
        </w:rPr>
        <w:t>zlinux</w:t>
      </w:r>
      <w:proofErr w:type="spellEnd"/>
      <w:r>
        <w:rPr>
          <w:rFonts w:ascii="Arial" w:hAnsi="Arial" w:cs="Arial"/>
          <w:sz w:val="20"/>
          <w:szCs w:val="20"/>
        </w:rPr>
        <w:t xml:space="preserve"> SUSE : BESAgent-9.5.6.63-sle10.s390x.rpm</w:t>
      </w:r>
    </w:p>
    <w:p w14:paraId="6DD56C79" w14:textId="77777777" w:rsidR="00FA666D" w:rsidRDefault="00FA666D" w:rsidP="00FA666D">
      <w:pPr>
        <w:pStyle w:val="Textbody0"/>
        <w:rPr>
          <w:rFonts w:ascii="Arial" w:hAnsi="Arial" w:cs="Arial"/>
          <w:sz w:val="20"/>
          <w:szCs w:val="20"/>
        </w:rPr>
      </w:pPr>
      <w:r>
        <w:rPr>
          <w:rFonts w:ascii="Arial" w:hAnsi="Arial" w:cs="Arial"/>
          <w:sz w:val="20"/>
          <w:szCs w:val="20"/>
        </w:rPr>
        <w:t xml:space="preserve">         Other SUSE: rpm -</w:t>
      </w:r>
      <w:proofErr w:type="spellStart"/>
      <w:r>
        <w:rPr>
          <w:rFonts w:ascii="Arial" w:hAnsi="Arial" w:cs="Arial"/>
          <w:sz w:val="20"/>
          <w:szCs w:val="20"/>
        </w:rPr>
        <w:t>ivh</w:t>
      </w:r>
      <w:proofErr w:type="spellEnd"/>
      <w:r>
        <w:rPr>
          <w:rFonts w:ascii="Arial" w:hAnsi="Arial" w:cs="Arial"/>
          <w:sz w:val="20"/>
          <w:szCs w:val="20"/>
        </w:rPr>
        <w:t xml:space="preserve"> BESAgent-9.2.7.53-sle10.s390x.rpm</w:t>
      </w:r>
    </w:p>
    <w:p w14:paraId="2FAF62A8" w14:textId="77777777" w:rsidR="00FA666D" w:rsidRDefault="00FA666D" w:rsidP="00FA666D">
      <w:pPr>
        <w:pStyle w:val="Textbody0"/>
        <w:rPr>
          <w:rFonts w:ascii="Arial" w:hAnsi="Arial" w:cs="Arial"/>
          <w:sz w:val="20"/>
          <w:szCs w:val="20"/>
        </w:rPr>
      </w:pPr>
      <w:r>
        <w:rPr>
          <w:rFonts w:ascii="Arial" w:hAnsi="Arial" w:cs="Arial"/>
          <w:sz w:val="20"/>
          <w:szCs w:val="20"/>
        </w:rPr>
        <w:t xml:space="preserve">         Ubuntu: </w:t>
      </w:r>
      <w:proofErr w:type="spellStart"/>
      <w:r>
        <w:rPr>
          <w:rFonts w:ascii="Arial" w:hAnsi="Arial" w:cs="Arial"/>
          <w:sz w:val="20"/>
          <w:szCs w:val="20"/>
        </w:rPr>
        <w:t>dpkg</w:t>
      </w:r>
      <w:proofErr w:type="spellEnd"/>
      <w:r>
        <w:rPr>
          <w:rFonts w:ascii="Arial" w:hAnsi="Arial" w:cs="Arial"/>
          <w:sz w:val="20"/>
          <w:szCs w:val="20"/>
        </w:rPr>
        <w:t xml:space="preserve"> -</w:t>
      </w:r>
      <w:proofErr w:type="spellStart"/>
      <w:r>
        <w:rPr>
          <w:rFonts w:ascii="Arial" w:hAnsi="Arial" w:cs="Arial"/>
          <w:sz w:val="20"/>
          <w:szCs w:val="20"/>
        </w:rPr>
        <w:t>i</w:t>
      </w:r>
      <w:proofErr w:type="spellEnd"/>
      <w:r>
        <w:rPr>
          <w:rFonts w:ascii="Arial" w:hAnsi="Arial" w:cs="Arial"/>
          <w:sz w:val="20"/>
          <w:szCs w:val="20"/>
        </w:rPr>
        <w:t xml:space="preserve"> BESAgent-9.2.7.53-ubuntu10.amd64.deb</w:t>
      </w:r>
    </w:p>
    <w:p w14:paraId="766894E1" w14:textId="77777777" w:rsidR="00FA666D" w:rsidRDefault="00FA666D" w:rsidP="00FA666D">
      <w:pPr>
        <w:pStyle w:val="Textbody0"/>
        <w:rPr>
          <w:rFonts w:ascii="Arial" w:hAnsi="Arial" w:cs="Arial"/>
          <w:sz w:val="20"/>
          <w:szCs w:val="20"/>
        </w:rPr>
      </w:pPr>
      <w:r>
        <w:rPr>
          <w:rFonts w:ascii="Arial" w:hAnsi="Arial" w:cs="Arial"/>
          <w:sz w:val="20"/>
          <w:szCs w:val="20"/>
        </w:rPr>
        <w:t xml:space="preserve">         AIX : </w:t>
      </w:r>
      <w:proofErr w:type="spellStart"/>
      <w:r>
        <w:rPr>
          <w:rFonts w:ascii="Arial" w:hAnsi="Arial" w:cs="Arial"/>
          <w:sz w:val="20"/>
          <w:szCs w:val="20"/>
        </w:rPr>
        <w:t>installp</w:t>
      </w:r>
      <w:proofErr w:type="spellEnd"/>
      <w:r>
        <w:rPr>
          <w:rFonts w:ascii="Arial" w:hAnsi="Arial" w:cs="Arial"/>
          <w:sz w:val="20"/>
          <w:szCs w:val="20"/>
        </w:rPr>
        <w:t xml:space="preserve"> -</w:t>
      </w:r>
      <w:proofErr w:type="spellStart"/>
      <w:r>
        <w:rPr>
          <w:rFonts w:ascii="Arial" w:hAnsi="Arial" w:cs="Arial"/>
          <w:sz w:val="20"/>
          <w:szCs w:val="20"/>
        </w:rPr>
        <w:t>agqYXd</w:t>
      </w:r>
      <w:proofErr w:type="spellEnd"/>
      <w:r>
        <w:rPr>
          <w:rFonts w:ascii="Arial" w:hAnsi="Arial" w:cs="Arial"/>
          <w:sz w:val="20"/>
          <w:szCs w:val="20"/>
        </w:rPr>
        <w:t xml:space="preserve"> ./BESAgent-9.2.7.53.ppc64_aix61.pkg </w:t>
      </w:r>
      <w:proofErr w:type="spellStart"/>
      <w:r>
        <w:rPr>
          <w:rFonts w:ascii="Arial" w:hAnsi="Arial" w:cs="Arial"/>
          <w:sz w:val="20"/>
          <w:szCs w:val="20"/>
        </w:rPr>
        <w:t>BESClient</w:t>
      </w:r>
      <w:proofErr w:type="spellEnd"/>
    </w:p>
    <w:p w14:paraId="25247161"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For SBY and BLD server:</w:t>
      </w:r>
    </w:p>
    <w:p w14:paraId="021E509D" w14:textId="77777777" w:rsidR="00FA666D" w:rsidRPr="006713EA" w:rsidRDefault="00FA666D" w:rsidP="00FA666D">
      <w:pPr>
        <w:pStyle w:val="Textbody0"/>
        <w:ind w:firstLine="220"/>
        <w:rPr>
          <w:rFonts w:ascii="Arial" w:hAnsi="Arial" w:cs="Arial"/>
          <w:sz w:val="20"/>
          <w:szCs w:val="20"/>
          <w:lang w:val="de-DE"/>
        </w:rPr>
      </w:pPr>
      <w:r w:rsidRPr="00394DD6">
        <w:rPr>
          <w:rFonts w:ascii="Arial" w:hAnsi="Arial" w:cs="Arial"/>
          <w:sz w:val="20"/>
          <w:szCs w:val="20"/>
        </w:rPr>
        <w:t xml:space="preserve">       </w:t>
      </w:r>
      <w:r w:rsidRPr="00656E5C">
        <w:rPr>
          <w:rFonts w:ascii="Arial" w:hAnsi="Arial" w:cs="Arial"/>
          <w:sz w:val="20"/>
          <w:szCs w:val="20"/>
          <w:lang w:val="de-DE"/>
        </w:rPr>
        <w:t>Linux : rpm -ivh BESAgent-9.5.4.38-rhe5.x86_64.rp</w:t>
      </w:r>
      <w:r w:rsidRPr="006713EA">
        <w:rPr>
          <w:rFonts w:ascii="Arial" w:hAnsi="Arial" w:cs="Arial"/>
          <w:sz w:val="20"/>
          <w:szCs w:val="20"/>
          <w:lang w:val="de-DE"/>
        </w:rPr>
        <w:t>m</w:t>
      </w:r>
    </w:p>
    <w:p w14:paraId="60073741" w14:textId="77777777" w:rsidR="00FA666D" w:rsidRDefault="00FA666D" w:rsidP="00FA666D">
      <w:pPr>
        <w:pStyle w:val="Textbody0"/>
        <w:rPr>
          <w:rFonts w:ascii="Arial" w:hAnsi="Arial" w:cs="Arial"/>
          <w:sz w:val="20"/>
          <w:szCs w:val="20"/>
        </w:rPr>
      </w:pPr>
      <w:r>
        <w:rPr>
          <w:rFonts w:ascii="Arial" w:hAnsi="Arial" w:cs="Arial"/>
          <w:sz w:val="20"/>
          <w:szCs w:val="20"/>
        </w:rPr>
        <w:t>For example (Linux Server): Use command install and Check if BES has been installed:</w:t>
      </w:r>
    </w:p>
    <w:p w14:paraId="0FDF9681" w14:textId="77777777" w:rsidR="00FA666D" w:rsidRDefault="00FA666D" w:rsidP="00FA666D">
      <w:pPr>
        <w:pStyle w:val="Textbody0"/>
        <w:ind w:firstLine="220"/>
        <w:rPr>
          <w:rFonts w:ascii="Arial" w:hAnsi="Arial" w:cs="Arial"/>
          <w:sz w:val="20"/>
          <w:szCs w:val="20"/>
        </w:rPr>
      </w:pPr>
      <w:r>
        <w:rPr>
          <w:noProof/>
        </w:rPr>
        <w:drawing>
          <wp:inline distT="0" distB="0" distL="0" distR="0" wp14:anchorId="0E7E9F45" wp14:editId="2AB0DB8E">
            <wp:extent cx="5924550" cy="70485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tretch>
                      <a:fillRect/>
                    </a:stretch>
                  </pic:blipFill>
                  <pic:spPr bwMode="auto">
                    <a:xfrm>
                      <a:off x="0" y="0"/>
                      <a:ext cx="5924550" cy="704850"/>
                    </a:xfrm>
                    <a:prstGeom prst="rect">
                      <a:avLst/>
                    </a:prstGeom>
                  </pic:spPr>
                </pic:pic>
              </a:graphicData>
            </a:graphic>
          </wp:inline>
        </w:drawing>
      </w:r>
    </w:p>
    <w:p w14:paraId="0F9D8DD6"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Put the </w:t>
      </w:r>
      <w:proofErr w:type="spellStart"/>
      <w:r>
        <w:rPr>
          <w:rFonts w:ascii="Arial" w:hAnsi="Arial" w:cs="Arial"/>
          <w:sz w:val="20"/>
          <w:szCs w:val="20"/>
        </w:rPr>
        <w:t>besclient</w:t>
      </w:r>
      <w:proofErr w:type="spellEnd"/>
      <w:r>
        <w:rPr>
          <w:rFonts w:ascii="Arial" w:hAnsi="Arial" w:cs="Arial"/>
          <w:sz w:val="20"/>
          <w:szCs w:val="20"/>
        </w:rPr>
        <w:t xml:space="preserve"> to server. </w:t>
      </w:r>
    </w:p>
    <w:p w14:paraId="2A56FC59"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This Step is only for SL server:</w:t>
      </w:r>
    </w:p>
    <w:p w14:paraId="661B9F3F"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Linux</w:t>
      </w:r>
      <w:r>
        <w:rPr>
          <w:rFonts w:ascii="Arial" w:hAnsi="Arial" w:cs="Arial"/>
          <w:sz w:val="20"/>
          <w:szCs w:val="20"/>
        </w:rPr>
        <w:t>：</w:t>
      </w:r>
    </w:p>
    <w:p w14:paraId="4CB92793"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init.d</w:t>
      </w:r>
      <w:proofErr w:type="spellEnd"/>
      <w:r>
        <w:rPr>
          <w:rFonts w:ascii="Arial" w:hAnsi="Arial" w:cs="Arial"/>
          <w:sz w:val="20"/>
          <w:szCs w:val="20"/>
        </w:rPr>
        <w:t>/</w:t>
      </w:r>
      <w:proofErr w:type="spellStart"/>
      <w:r>
        <w:rPr>
          <w:rFonts w:ascii="Arial" w:hAnsi="Arial" w:cs="Arial"/>
          <w:sz w:val="20"/>
          <w:szCs w:val="20"/>
        </w:rPr>
        <w:t>besclient</w:t>
      </w:r>
      <w:proofErr w:type="spellEnd"/>
      <w:r>
        <w:rPr>
          <w:rFonts w:ascii="Arial" w:hAnsi="Arial" w:cs="Arial"/>
          <w:sz w:val="20"/>
          <w:szCs w:val="20"/>
        </w:rPr>
        <w:t xml:space="preserve"> start &amp;&amp;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init.d</w:t>
      </w:r>
      <w:proofErr w:type="spellEnd"/>
      <w:r>
        <w:rPr>
          <w:rFonts w:ascii="Arial" w:hAnsi="Arial" w:cs="Arial"/>
          <w:sz w:val="20"/>
          <w:szCs w:val="20"/>
        </w:rPr>
        <w:t>/</w:t>
      </w:r>
      <w:proofErr w:type="spellStart"/>
      <w:r>
        <w:rPr>
          <w:rFonts w:ascii="Arial" w:hAnsi="Arial" w:cs="Arial"/>
          <w:sz w:val="20"/>
          <w:szCs w:val="20"/>
        </w:rPr>
        <w:t>besclient</w:t>
      </w:r>
      <w:proofErr w:type="spellEnd"/>
      <w:r>
        <w:rPr>
          <w:rFonts w:ascii="Arial" w:hAnsi="Arial" w:cs="Arial"/>
          <w:sz w:val="20"/>
          <w:szCs w:val="20"/>
        </w:rPr>
        <w:t xml:space="preserve"> stop</w:t>
      </w:r>
    </w:p>
    <w:p w14:paraId="76301D9F"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mv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w:t>
      </w:r>
      <w:proofErr w:type="spellEnd"/>
      <w:r>
        <w:rPr>
          <w:rFonts w:ascii="Arial" w:hAnsi="Arial" w:cs="Arial"/>
          <w:sz w:val="20"/>
          <w:szCs w:val="20"/>
        </w:rPr>
        <w:t xml:space="preserve">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besclient.config.bk</w:t>
      </w:r>
      <w:proofErr w:type="spellEnd"/>
    </w:p>
    <w:p w14:paraId="2EED5A31" w14:textId="77777777" w:rsidR="00FA666D" w:rsidRDefault="00FA666D" w:rsidP="00FA666D">
      <w:pPr>
        <w:pStyle w:val="Textbody0"/>
        <w:ind w:left="600" w:firstLine="240"/>
        <w:rPr>
          <w:rFonts w:ascii="Arial" w:hAnsi="Arial" w:cs="Arial"/>
          <w:sz w:val="20"/>
          <w:szCs w:val="20"/>
        </w:rPr>
      </w:pPr>
      <w:proofErr w:type="spellStart"/>
      <w:r>
        <w:rPr>
          <w:rFonts w:ascii="Arial" w:hAnsi="Arial" w:cs="Arial"/>
          <w:sz w:val="20"/>
          <w:szCs w:val="20"/>
        </w:rPr>
        <w:t>cp</w:t>
      </w:r>
      <w:proofErr w:type="spellEnd"/>
      <w:r>
        <w:rPr>
          <w:rFonts w:ascii="Arial" w:hAnsi="Arial" w:cs="Arial"/>
          <w:sz w:val="20"/>
          <w:szCs w:val="20"/>
        </w:rPr>
        <w:t xml:space="preserve"> /</w:t>
      </w:r>
      <w:proofErr w:type="spellStart"/>
      <w:r>
        <w:rPr>
          <w:rFonts w:ascii="Arial" w:hAnsi="Arial" w:cs="Arial"/>
          <w:sz w:val="20"/>
          <w:szCs w:val="20"/>
        </w:rPr>
        <w:t>etc</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w:t>
      </w:r>
      <w:proofErr w:type="spellEnd"/>
      <w:r>
        <w:rPr>
          <w:rFonts w:ascii="Arial" w:hAnsi="Arial" w:cs="Arial"/>
          <w:sz w:val="20"/>
          <w:szCs w:val="20"/>
        </w:rPr>
        <w:t xml:space="preserve">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p>
    <w:p w14:paraId="62A9E656"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AIX</w:t>
      </w:r>
      <w:r>
        <w:rPr>
          <w:rFonts w:ascii="Arial" w:hAnsi="Arial" w:cs="Arial"/>
          <w:sz w:val="20"/>
          <w:szCs w:val="20"/>
        </w:rPr>
        <w:t>：</w:t>
      </w:r>
    </w:p>
    <w:p w14:paraId="2AF65799"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rc.d</w:t>
      </w:r>
      <w:proofErr w:type="spellEnd"/>
      <w:r>
        <w:rPr>
          <w:rFonts w:ascii="Arial" w:hAnsi="Arial" w:cs="Arial"/>
          <w:sz w:val="20"/>
          <w:szCs w:val="20"/>
        </w:rPr>
        <w:t>/rc2.d/</w:t>
      </w:r>
      <w:proofErr w:type="spellStart"/>
      <w:r>
        <w:rPr>
          <w:rFonts w:ascii="Arial" w:hAnsi="Arial" w:cs="Arial"/>
          <w:sz w:val="20"/>
          <w:szCs w:val="20"/>
        </w:rPr>
        <w:t>SBESClientd</w:t>
      </w:r>
      <w:proofErr w:type="spellEnd"/>
      <w:r>
        <w:rPr>
          <w:rFonts w:ascii="Arial" w:hAnsi="Arial" w:cs="Arial"/>
          <w:sz w:val="20"/>
          <w:szCs w:val="20"/>
        </w:rPr>
        <w:t xml:space="preserve"> start &amp;&amp;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rc.d</w:t>
      </w:r>
      <w:proofErr w:type="spellEnd"/>
      <w:r>
        <w:rPr>
          <w:rFonts w:ascii="Arial" w:hAnsi="Arial" w:cs="Arial"/>
          <w:sz w:val="20"/>
          <w:szCs w:val="20"/>
        </w:rPr>
        <w:t>/rc2.d/</w:t>
      </w:r>
      <w:proofErr w:type="spellStart"/>
      <w:r>
        <w:rPr>
          <w:rFonts w:ascii="Arial" w:hAnsi="Arial" w:cs="Arial"/>
          <w:sz w:val="20"/>
          <w:szCs w:val="20"/>
        </w:rPr>
        <w:t>SBESClientd</w:t>
      </w:r>
      <w:proofErr w:type="spellEnd"/>
      <w:r>
        <w:rPr>
          <w:rFonts w:ascii="Arial" w:hAnsi="Arial" w:cs="Arial"/>
          <w:sz w:val="20"/>
          <w:szCs w:val="20"/>
        </w:rPr>
        <w:t xml:space="preserve"> stop</w:t>
      </w:r>
    </w:p>
    <w:p w14:paraId="478B40B4" w14:textId="77777777" w:rsidR="00FA666D" w:rsidRDefault="00FA666D" w:rsidP="00FA666D">
      <w:pPr>
        <w:pStyle w:val="Textbody0"/>
        <w:ind w:left="600" w:firstLine="240"/>
        <w:rPr>
          <w:rFonts w:ascii="Arial" w:hAnsi="Arial" w:cs="Arial"/>
          <w:sz w:val="20"/>
          <w:szCs w:val="20"/>
        </w:rPr>
      </w:pPr>
      <w:r>
        <w:rPr>
          <w:rFonts w:ascii="Arial" w:hAnsi="Arial" w:cs="Arial"/>
          <w:sz w:val="20"/>
          <w:szCs w:val="20"/>
        </w:rPr>
        <w:t>mv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w:t>
      </w:r>
      <w:proofErr w:type="spellEnd"/>
      <w:r>
        <w:rPr>
          <w:rFonts w:ascii="Arial" w:hAnsi="Arial" w:cs="Arial"/>
          <w:sz w:val="20"/>
          <w:szCs w:val="20"/>
        </w:rPr>
        <w:t xml:space="preserve">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besclient.config.bk</w:t>
      </w:r>
      <w:proofErr w:type="spellEnd"/>
    </w:p>
    <w:p w14:paraId="443E151A" w14:textId="77777777" w:rsidR="00FA666D" w:rsidRDefault="00FA666D" w:rsidP="00FA666D">
      <w:pPr>
        <w:pStyle w:val="Textbody0"/>
        <w:ind w:left="600" w:firstLine="240"/>
        <w:rPr>
          <w:rFonts w:ascii="Arial" w:hAnsi="Arial" w:cs="Arial"/>
          <w:sz w:val="20"/>
          <w:szCs w:val="20"/>
        </w:rPr>
      </w:pPr>
      <w:proofErr w:type="spellStart"/>
      <w:r>
        <w:rPr>
          <w:rFonts w:ascii="Arial" w:hAnsi="Arial" w:cs="Arial"/>
          <w:sz w:val="20"/>
          <w:szCs w:val="20"/>
        </w:rPr>
        <w:t>cp</w:t>
      </w:r>
      <w:proofErr w:type="spellEnd"/>
      <w:r>
        <w:rPr>
          <w:rFonts w:ascii="Arial" w:hAnsi="Arial" w:cs="Arial"/>
          <w:sz w:val="20"/>
          <w:szCs w:val="20"/>
        </w:rPr>
        <w:t xml:space="preserve"> /</w:t>
      </w:r>
      <w:proofErr w:type="spellStart"/>
      <w:r>
        <w:rPr>
          <w:rFonts w:ascii="Arial" w:hAnsi="Arial" w:cs="Arial"/>
          <w:sz w:val="20"/>
          <w:szCs w:val="20"/>
        </w:rPr>
        <w:t>etc</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w:t>
      </w:r>
      <w:proofErr w:type="spellStart"/>
      <w:r>
        <w:rPr>
          <w:rFonts w:ascii="Arial" w:hAnsi="Arial" w:cs="Arial"/>
          <w:sz w:val="20"/>
          <w:szCs w:val="20"/>
        </w:rPr>
        <w:t>besclient.config</w:t>
      </w:r>
      <w:proofErr w:type="spellEnd"/>
      <w:r>
        <w:rPr>
          <w:rFonts w:ascii="Arial" w:hAnsi="Arial" w:cs="Arial"/>
          <w:sz w:val="20"/>
          <w:szCs w:val="20"/>
        </w:rPr>
        <w:t xml:space="preserve">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p>
    <w:p w14:paraId="1CBC6CE0"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lastRenderedPageBreak/>
        <w:t xml:space="preserve">Start the </w:t>
      </w:r>
      <w:proofErr w:type="spellStart"/>
      <w:r>
        <w:rPr>
          <w:rFonts w:ascii="Arial" w:hAnsi="Arial" w:cs="Arial"/>
          <w:sz w:val="20"/>
          <w:szCs w:val="20"/>
        </w:rPr>
        <w:t>bigfix</w:t>
      </w:r>
      <w:proofErr w:type="spellEnd"/>
      <w:r>
        <w:rPr>
          <w:rFonts w:ascii="Arial" w:hAnsi="Arial" w:cs="Arial"/>
          <w:sz w:val="20"/>
          <w:szCs w:val="20"/>
        </w:rPr>
        <w:t xml:space="preserve"> service</w:t>
      </w:r>
    </w:p>
    <w:p w14:paraId="03A98C78" w14:textId="77777777" w:rsidR="00FA666D" w:rsidRDefault="00FA666D" w:rsidP="00FA666D">
      <w:pPr>
        <w:pStyle w:val="Textbody0"/>
        <w:rPr>
          <w:rFonts w:ascii="Arial" w:hAnsi="Arial" w:cs="Arial"/>
          <w:sz w:val="20"/>
          <w:szCs w:val="20"/>
        </w:rPr>
      </w:pPr>
      <w:r>
        <w:rPr>
          <w:rFonts w:ascii="Arial" w:hAnsi="Arial" w:cs="Arial"/>
          <w:sz w:val="20"/>
          <w:szCs w:val="20"/>
        </w:rPr>
        <w:t xml:space="preserve">    Linux :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init.d</w:t>
      </w:r>
      <w:proofErr w:type="spellEnd"/>
      <w:r>
        <w:rPr>
          <w:rFonts w:ascii="Arial" w:hAnsi="Arial" w:cs="Arial"/>
          <w:sz w:val="20"/>
          <w:szCs w:val="20"/>
        </w:rPr>
        <w:t>/</w:t>
      </w:r>
      <w:proofErr w:type="spellStart"/>
      <w:r>
        <w:rPr>
          <w:rFonts w:ascii="Arial" w:hAnsi="Arial" w:cs="Arial"/>
          <w:sz w:val="20"/>
          <w:szCs w:val="20"/>
        </w:rPr>
        <w:t>besclient</w:t>
      </w:r>
      <w:proofErr w:type="spellEnd"/>
      <w:r>
        <w:rPr>
          <w:rFonts w:ascii="Arial" w:hAnsi="Arial" w:cs="Arial"/>
          <w:sz w:val="20"/>
          <w:szCs w:val="20"/>
        </w:rPr>
        <w:t xml:space="preserve"> start</w:t>
      </w:r>
    </w:p>
    <w:p w14:paraId="1A7E88D3" w14:textId="77777777" w:rsidR="00FA666D" w:rsidRDefault="00FA666D" w:rsidP="00FA666D">
      <w:pPr>
        <w:pStyle w:val="Textbody0"/>
        <w:ind w:firstLine="210"/>
        <w:rPr>
          <w:rFonts w:ascii="Arial" w:hAnsi="Arial" w:cs="Arial"/>
          <w:sz w:val="20"/>
          <w:szCs w:val="20"/>
        </w:rPr>
      </w:pPr>
      <w:r>
        <w:rPr>
          <w:rFonts w:ascii="Arial" w:hAnsi="Arial" w:cs="Arial"/>
          <w:sz w:val="20"/>
          <w:szCs w:val="20"/>
        </w:rPr>
        <w:t xml:space="preserve">  AIX: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rc.d</w:t>
      </w:r>
      <w:proofErr w:type="spellEnd"/>
      <w:r>
        <w:rPr>
          <w:rFonts w:ascii="Arial" w:hAnsi="Arial" w:cs="Arial"/>
          <w:sz w:val="20"/>
          <w:szCs w:val="20"/>
        </w:rPr>
        <w:t>/rc2.d/</w:t>
      </w:r>
      <w:proofErr w:type="spellStart"/>
      <w:r>
        <w:rPr>
          <w:rFonts w:ascii="Arial" w:hAnsi="Arial" w:cs="Arial"/>
          <w:sz w:val="20"/>
          <w:szCs w:val="20"/>
        </w:rPr>
        <w:t>SBESClientd</w:t>
      </w:r>
      <w:proofErr w:type="spellEnd"/>
      <w:r>
        <w:rPr>
          <w:rFonts w:ascii="Arial" w:hAnsi="Arial" w:cs="Arial"/>
          <w:sz w:val="20"/>
          <w:szCs w:val="20"/>
        </w:rPr>
        <w:t xml:space="preserve"> start   </w:t>
      </w:r>
    </w:p>
    <w:p w14:paraId="0353C718"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Check the log on directory to see if any error or fail</w:t>
      </w:r>
    </w:p>
    <w:p w14:paraId="40099F49"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cd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r>
        <w:rPr>
          <w:rFonts w:ascii="Arial" w:hAnsi="Arial" w:cs="Arial"/>
          <w:sz w:val="20"/>
          <w:szCs w:val="20"/>
        </w:rPr>
        <w:t>/__</w:t>
      </w:r>
      <w:proofErr w:type="spellStart"/>
      <w:r>
        <w:rPr>
          <w:rFonts w:ascii="Arial" w:hAnsi="Arial" w:cs="Arial"/>
          <w:sz w:val="20"/>
          <w:szCs w:val="20"/>
        </w:rPr>
        <w:t>BESData</w:t>
      </w:r>
      <w:proofErr w:type="spellEnd"/>
      <w:r>
        <w:rPr>
          <w:rFonts w:ascii="Arial" w:hAnsi="Arial" w:cs="Arial"/>
          <w:sz w:val="20"/>
          <w:szCs w:val="20"/>
        </w:rPr>
        <w:t>/__Global/Logs</w:t>
      </w:r>
    </w:p>
    <w:p w14:paraId="4C309CDF"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lf</w:t>
      </w:r>
      <w:proofErr w:type="spellEnd"/>
      <w:r>
        <w:rPr>
          <w:rFonts w:ascii="Arial" w:hAnsi="Arial" w:cs="Arial"/>
          <w:sz w:val="20"/>
          <w:szCs w:val="20"/>
        </w:rPr>
        <w:t xml:space="preserve"> in the report appears “Report posted successfully” it proves that </w:t>
      </w:r>
      <w:proofErr w:type="spellStart"/>
      <w:r>
        <w:rPr>
          <w:rFonts w:ascii="Arial" w:hAnsi="Arial" w:cs="Arial"/>
          <w:sz w:val="20"/>
          <w:szCs w:val="20"/>
        </w:rPr>
        <w:t>bigfix</w:t>
      </w:r>
      <w:proofErr w:type="spellEnd"/>
      <w:r>
        <w:rPr>
          <w:rFonts w:ascii="Arial" w:hAnsi="Arial" w:cs="Arial"/>
          <w:sz w:val="20"/>
          <w:szCs w:val="20"/>
        </w:rPr>
        <w:t xml:space="preserve"> is successfully running and successfully connected to the server. </w:t>
      </w:r>
    </w:p>
    <w:p w14:paraId="7FFEF053"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For example:</w:t>
      </w:r>
    </w:p>
    <w:p w14:paraId="72568DC5"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w:t>
      </w:r>
      <w:r>
        <w:rPr>
          <w:rFonts w:ascii="Arial" w:hAnsi="Arial" w:cs="Arial"/>
          <w:noProof/>
          <w:sz w:val="20"/>
          <w:szCs w:val="20"/>
        </w:rPr>
        <w:drawing>
          <wp:inline distT="0" distB="6350" distL="0" distR="0" wp14:anchorId="5DE3A6FC" wp14:editId="0189E792">
            <wp:extent cx="4292600" cy="182245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7"/>
                    <a:stretch>
                      <a:fillRect/>
                    </a:stretch>
                  </pic:blipFill>
                  <pic:spPr bwMode="auto">
                    <a:xfrm>
                      <a:off x="0" y="0"/>
                      <a:ext cx="4292600" cy="1822450"/>
                    </a:xfrm>
                    <a:prstGeom prst="rect">
                      <a:avLst/>
                    </a:prstGeom>
                  </pic:spPr>
                </pic:pic>
              </a:graphicData>
            </a:graphic>
          </wp:inline>
        </w:drawing>
      </w:r>
    </w:p>
    <w:p w14:paraId="7D89B4E0"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For SL servers, if there are errors in log, check the communication with </w:t>
      </w:r>
      <w:proofErr w:type="spellStart"/>
      <w:r>
        <w:rPr>
          <w:rFonts w:ascii="Arial" w:hAnsi="Arial" w:cs="Arial"/>
          <w:sz w:val="20"/>
          <w:szCs w:val="20"/>
        </w:rPr>
        <w:t>bigfix</w:t>
      </w:r>
      <w:proofErr w:type="spellEnd"/>
      <w:r>
        <w:rPr>
          <w:rFonts w:ascii="Arial" w:hAnsi="Arial" w:cs="Arial"/>
          <w:sz w:val="20"/>
          <w:szCs w:val="20"/>
        </w:rPr>
        <w:t xml:space="preserve"> servers; it’s connected time out. It is needed that PA to open a ticket to open the port:</w:t>
      </w:r>
    </w:p>
    <w:p w14:paraId="26ECEE63" w14:textId="77777777" w:rsidR="00FA666D" w:rsidRDefault="00FA666D" w:rsidP="00FA666D">
      <w:pPr>
        <w:pStyle w:val="Textbody0"/>
        <w:ind w:left="360"/>
        <w:rPr>
          <w:rFonts w:ascii="Arial" w:hAnsi="Arial" w:cs="Arial"/>
          <w:sz w:val="20"/>
          <w:szCs w:val="20"/>
        </w:rPr>
      </w:pPr>
      <w:r>
        <w:rPr>
          <w:rFonts w:ascii="Arial" w:hAnsi="Arial" w:cs="Arial"/>
          <w:sz w:val="20"/>
          <w:szCs w:val="20"/>
        </w:rPr>
        <w:t>SBY</w:t>
      </w:r>
      <w:r>
        <w:rPr>
          <w:rFonts w:ascii="Arial" w:hAnsi="Arial" w:cs="Arial"/>
          <w:sz w:val="20"/>
          <w:szCs w:val="20"/>
        </w:rPr>
        <w:t>：</w:t>
      </w:r>
    </w:p>
    <w:p w14:paraId="6A820CED"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 ping dstsecubigfix.sby.dst.ibm.com</w:t>
      </w:r>
      <w:r>
        <w:rPr>
          <w:rFonts w:ascii="Arial" w:hAnsi="Arial" w:cs="Arial"/>
          <w:sz w:val="20"/>
          <w:szCs w:val="20"/>
        </w:rPr>
        <w:tab/>
      </w:r>
      <w:r>
        <w:rPr>
          <w:rFonts w:ascii="Arial" w:hAnsi="Arial" w:cs="Arial"/>
          <w:sz w:val="20"/>
          <w:szCs w:val="20"/>
        </w:rPr>
        <w:tab/>
        <w:t xml:space="preserve">//ping SBY server 9.45.222.231 </w:t>
      </w:r>
    </w:p>
    <w:p w14:paraId="1A36CC72" w14:textId="77777777" w:rsidR="00FA666D" w:rsidRDefault="00FA666D" w:rsidP="00FA666D">
      <w:pPr>
        <w:pStyle w:val="Textbody0"/>
        <w:ind w:left="360"/>
        <w:rPr>
          <w:rFonts w:ascii="Arial" w:hAnsi="Arial" w:cs="Arial"/>
          <w:sz w:val="20"/>
          <w:szCs w:val="20"/>
        </w:rPr>
      </w:pPr>
      <w:r>
        <w:rPr>
          <w:rFonts w:ascii="Arial" w:hAnsi="Arial" w:cs="Arial"/>
        </w:rPr>
        <w:t xml:space="preserve"> </w:t>
      </w:r>
      <w:r>
        <w:rPr>
          <w:rFonts w:ascii="Arial" w:hAnsi="Arial" w:cs="Arial"/>
          <w:sz w:val="20"/>
          <w:szCs w:val="20"/>
        </w:rPr>
        <w:t>telnet dstsecubigfix.sby.dst.ibm.com:52311</w:t>
      </w:r>
      <w:r>
        <w:rPr>
          <w:rFonts w:ascii="Arial" w:hAnsi="Arial" w:cs="Arial"/>
          <w:sz w:val="20"/>
          <w:szCs w:val="20"/>
        </w:rPr>
        <w:tab/>
        <w:t>//telnet SBY server 9.45.222.231</w:t>
      </w:r>
    </w:p>
    <w:p w14:paraId="434DFDEA" w14:textId="77777777" w:rsidR="00FA666D" w:rsidRDefault="00FA666D" w:rsidP="00FA666D">
      <w:pPr>
        <w:pStyle w:val="Textbody0"/>
        <w:ind w:left="360"/>
        <w:rPr>
          <w:rFonts w:ascii="Arial" w:hAnsi="Arial" w:cs="Arial"/>
          <w:sz w:val="20"/>
          <w:szCs w:val="20"/>
        </w:rPr>
      </w:pPr>
      <w:r>
        <w:rPr>
          <w:rFonts w:ascii="Arial" w:hAnsi="Arial" w:cs="Arial"/>
          <w:sz w:val="20"/>
          <w:szCs w:val="20"/>
        </w:rPr>
        <w:t>SBY SL</w:t>
      </w:r>
      <w:r>
        <w:rPr>
          <w:rFonts w:ascii="Arial" w:hAnsi="Arial" w:cs="Arial"/>
          <w:sz w:val="20"/>
          <w:szCs w:val="20"/>
        </w:rPr>
        <w:t>：</w:t>
      </w:r>
    </w:p>
    <w:p w14:paraId="2212E54F"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ping atlnocbigfix01.atl.edst.ibm.com        //ping SBY relay  </w:t>
      </w:r>
    </w:p>
    <w:p w14:paraId="49F3BF5F"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telnet atlnocbigfix01.atl.edst.ibm.com:52311 //telnet SBY relay  </w:t>
      </w:r>
    </w:p>
    <w:p w14:paraId="270177C7"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ping atlnocbigfix02.atl.edst.ibm.com       //ping SBY relay  </w:t>
      </w:r>
    </w:p>
    <w:p w14:paraId="7E5CE614" w14:textId="77777777" w:rsidR="00FA666D" w:rsidRDefault="00FA666D" w:rsidP="00FA666D">
      <w:pPr>
        <w:pStyle w:val="Textbody0"/>
        <w:ind w:left="360"/>
        <w:rPr>
          <w:rFonts w:ascii="Arial" w:hAnsi="Arial" w:cs="Arial"/>
          <w:sz w:val="20"/>
          <w:szCs w:val="20"/>
        </w:rPr>
      </w:pPr>
      <w:r>
        <w:rPr>
          <w:rFonts w:ascii="Arial" w:hAnsi="Arial" w:cs="Arial"/>
          <w:sz w:val="20"/>
          <w:szCs w:val="20"/>
        </w:rPr>
        <w:t xml:space="preserve">telnet atlnocbigfix02.atl.edst.ibm.com:52311 //telnet SBY relay  </w:t>
      </w:r>
    </w:p>
    <w:p w14:paraId="4CF396D5" w14:textId="77777777" w:rsidR="00FA666D" w:rsidRDefault="00FA666D" w:rsidP="00FA666D">
      <w:pPr>
        <w:pStyle w:val="Textbody0"/>
        <w:ind w:left="360"/>
        <w:rPr>
          <w:rFonts w:ascii="Arial" w:hAnsi="Arial" w:cs="Arial"/>
          <w:sz w:val="20"/>
          <w:szCs w:val="20"/>
        </w:rPr>
      </w:pPr>
      <w:r>
        <w:rPr>
          <w:rFonts w:ascii="Arial" w:hAnsi="Arial" w:cs="Arial"/>
          <w:sz w:val="20"/>
          <w:szCs w:val="20"/>
        </w:rPr>
        <w:t>ping 10.255.255.9  //atlbyzbigfix01.atl.dst.ibm.com    9.220.160.9</w:t>
      </w:r>
    </w:p>
    <w:p w14:paraId="37EE561A" w14:textId="77777777" w:rsidR="00FA666D" w:rsidRDefault="00FA666D" w:rsidP="00FA666D">
      <w:pPr>
        <w:pStyle w:val="Textbody0"/>
        <w:ind w:left="360"/>
        <w:rPr>
          <w:rFonts w:ascii="Arial" w:hAnsi="Arial" w:cs="Arial"/>
          <w:sz w:val="20"/>
          <w:szCs w:val="20"/>
        </w:rPr>
      </w:pPr>
      <w:r>
        <w:rPr>
          <w:rFonts w:ascii="Arial" w:hAnsi="Arial" w:cs="Arial"/>
          <w:sz w:val="20"/>
          <w:szCs w:val="20"/>
        </w:rPr>
        <w:t>BLD</w:t>
      </w:r>
      <w:r>
        <w:rPr>
          <w:rFonts w:ascii="Arial" w:hAnsi="Arial" w:cs="Arial"/>
          <w:sz w:val="20"/>
          <w:szCs w:val="20"/>
        </w:rPr>
        <w:t>：</w:t>
      </w:r>
    </w:p>
    <w:p w14:paraId="4D69EC6D" w14:textId="77777777" w:rsidR="00FA666D" w:rsidRDefault="00FA666D" w:rsidP="00FA666D">
      <w:pPr>
        <w:pStyle w:val="Textbody0"/>
        <w:ind w:left="360"/>
        <w:rPr>
          <w:rFonts w:ascii="Arial" w:hAnsi="Arial" w:cs="Arial"/>
          <w:sz w:val="20"/>
          <w:szCs w:val="20"/>
        </w:rPr>
      </w:pPr>
      <w:r>
        <w:rPr>
          <w:rFonts w:ascii="Arial" w:hAnsi="Arial" w:cs="Arial"/>
          <w:sz w:val="20"/>
          <w:szCs w:val="20"/>
        </w:rPr>
        <w:t>ping dstsecubigfix07.bld.dst.ibm.com  //ping BLD server 9.220.3.27</w:t>
      </w:r>
    </w:p>
    <w:p w14:paraId="739FE849" w14:textId="77777777" w:rsidR="00FA666D" w:rsidRDefault="00FA666D" w:rsidP="00FA666D">
      <w:pPr>
        <w:pStyle w:val="Textbody0"/>
        <w:ind w:left="360"/>
        <w:rPr>
          <w:rFonts w:ascii="Arial" w:hAnsi="Arial" w:cs="Arial"/>
          <w:sz w:val="20"/>
          <w:szCs w:val="20"/>
        </w:rPr>
      </w:pPr>
      <w:r>
        <w:rPr>
          <w:rFonts w:ascii="Arial" w:hAnsi="Arial" w:cs="Arial"/>
          <w:sz w:val="20"/>
          <w:szCs w:val="20"/>
        </w:rPr>
        <w:t>telnet dstsecubigfix07.bld.dst.ibm.com:52311  //telnet BLD server 9.220.3.27</w:t>
      </w:r>
    </w:p>
    <w:p w14:paraId="589F3ECA" w14:textId="77777777" w:rsidR="00FA666D" w:rsidRDefault="00FA666D" w:rsidP="00FA666D">
      <w:pPr>
        <w:pStyle w:val="Textbody0"/>
        <w:numPr>
          <w:ilvl w:val="1"/>
          <w:numId w:val="49"/>
        </w:numPr>
        <w:rPr>
          <w:rFonts w:ascii="Arial" w:hAnsi="Arial" w:cs="Arial"/>
          <w:sz w:val="20"/>
          <w:szCs w:val="20"/>
        </w:rPr>
      </w:pPr>
      <w:r>
        <w:rPr>
          <w:rFonts w:ascii="Arial" w:hAnsi="Arial" w:cs="Arial"/>
          <w:sz w:val="20"/>
          <w:szCs w:val="20"/>
        </w:rPr>
        <w:t xml:space="preserve">If there are some error in the log, there may be needed to stop the </w:t>
      </w:r>
      <w:proofErr w:type="spellStart"/>
      <w:r>
        <w:rPr>
          <w:rFonts w:ascii="Arial" w:hAnsi="Arial" w:cs="Arial"/>
          <w:sz w:val="20"/>
          <w:szCs w:val="20"/>
        </w:rPr>
        <w:t>bigfix</w:t>
      </w:r>
      <w:proofErr w:type="spellEnd"/>
      <w:r>
        <w:rPr>
          <w:rFonts w:ascii="Arial" w:hAnsi="Arial" w:cs="Arial"/>
          <w:sz w:val="20"/>
          <w:szCs w:val="20"/>
        </w:rPr>
        <w:t xml:space="preserve"> services or to uninstall the </w:t>
      </w:r>
      <w:proofErr w:type="spellStart"/>
      <w:r>
        <w:rPr>
          <w:rFonts w:ascii="Arial" w:hAnsi="Arial" w:cs="Arial"/>
          <w:sz w:val="20"/>
          <w:szCs w:val="20"/>
        </w:rPr>
        <w:t>bigfix</w:t>
      </w:r>
      <w:proofErr w:type="spellEnd"/>
      <w:r>
        <w:rPr>
          <w:rFonts w:ascii="Arial" w:hAnsi="Arial" w:cs="Arial"/>
          <w:sz w:val="20"/>
          <w:szCs w:val="20"/>
        </w:rPr>
        <w:t xml:space="preserve"> client. </w:t>
      </w:r>
    </w:p>
    <w:p w14:paraId="7038B867"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 xml:space="preserve">Stop </w:t>
      </w:r>
      <w:proofErr w:type="spellStart"/>
      <w:r>
        <w:rPr>
          <w:rFonts w:ascii="Arial" w:hAnsi="Arial" w:cs="Arial"/>
          <w:sz w:val="20"/>
          <w:szCs w:val="20"/>
        </w:rPr>
        <w:t>bigfix</w:t>
      </w:r>
      <w:proofErr w:type="spellEnd"/>
      <w:r>
        <w:rPr>
          <w:rFonts w:ascii="Arial" w:hAnsi="Arial" w:cs="Arial"/>
          <w:sz w:val="20"/>
          <w:szCs w:val="20"/>
        </w:rPr>
        <w:t xml:space="preserve"> services command: </w:t>
      </w:r>
    </w:p>
    <w:p w14:paraId="4B072C45" w14:textId="77777777" w:rsidR="00FA666D" w:rsidRDefault="00FA666D" w:rsidP="00FA666D">
      <w:pPr>
        <w:pStyle w:val="Textbody0"/>
        <w:rPr>
          <w:rFonts w:ascii="Arial" w:hAnsi="Arial" w:cs="Arial"/>
          <w:sz w:val="20"/>
          <w:szCs w:val="20"/>
        </w:rPr>
      </w:pPr>
      <w:r>
        <w:rPr>
          <w:rFonts w:ascii="Arial" w:hAnsi="Arial" w:cs="Arial"/>
          <w:sz w:val="20"/>
          <w:szCs w:val="20"/>
        </w:rPr>
        <w:t xml:space="preserve">    Linux: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init.d</w:t>
      </w:r>
      <w:proofErr w:type="spellEnd"/>
      <w:r>
        <w:rPr>
          <w:rFonts w:ascii="Arial" w:hAnsi="Arial" w:cs="Arial"/>
          <w:sz w:val="20"/>
          <w:szCs w:val="20"/>
        </w:rPr>
        <w:t>/</w:t>
      </w:r>
      <w:proofErr w:type="spellStart"/>
      <w:r>
        <w:rPr>
          <w:rFonts w:ascii="Arial" w:hAnsi="Arial" w:cs="Arial"/>
          <w:sz w:val="20"/>
          <w:szCs w:val="20"/>
        </w:rPr>
        <w:t>besclient</w:t>
      </w:r>
      <w:proofErr w:type="spellEnd"/>
      <w:r>
        <w:rPr>
          <w:rFonts w:ascii="Arial" w:hAnsi="Arial" w:cs="Arial"/>
          <w:sz w:val="20"/>
          <w:szCs w:val="20"/>
        </w:rPr>
        <w:t xml:space="preserve"> stop</w:t>
      </w:r>
    </w:p>
    <w:p w14:paraId="6D3A3FC9" w14:textId="77777777" w:rsidR="00FA666D" w:rsidRDefault="00FA666D" w:rsidP="00FA666D">
      <w:pPr>
        <w:pStyle w:val="Textbody0"/>
        <w:ind w:firstLine="230"/>
        <w:rPr>
          <w:rFonts w:ascii="Arial" w:hAnsi="Arial" w:cs="Arial"/>
          <w:sz w:val="20"/>
          <w:szCs w:val="20"/>
        </w:rPr>
      </w:pPr>
      <w:r>
        <w:rPr>
          <w:rFonts w:ascii="Arial" w:hAnsi="Arial" w:cs="Arial"/>
          <w:sz w:val="20"/>
          <w:szCs w:val="20"/>
        </w:rPr>
        <w:t xml:space="preserve">  AIX: /</w:t>
      </w:r>
      <w:proofErr w:type="spellStart"/>
      <w:r>
        <w:rPr>
          <w:rFonts w:ascii="Arial" w:hAnsi="Arial" w:cs="Arial"/>
          <w:sz w:val="20"/>
          <w:szCs w:val="20"/>
        </w:rPr>
        <w:t>etc</w:t>
      </w:r>
      <w:proofErr w:type="spellEnd"/>
      <w:r>
        <w:rPr>
          <w:rFonts w:ascii="Arial" w:hAnsi="Arial" w:cs="Arial"/>
          <w:sz w:val="20"/>
          <w:szCs w:val="20"/>
        </w:rPr>
        <w:t>/</w:t>
      </w:r>
      <w:proofErr w:type="spellStart"/>
      <w:r>
        <w:rPr>
          <w:rFonts w:ascii="Arial" w:hAnsi="Arial" w:cs="Arial"/>
          <w:sz w:val="20"/>
          <w:szCs w:val="20"/>
        </w:rPr>
        <w:t>rc.d</w:t>
      </w:r>
      <w:proofErr w:type="spellEnd"/>
      <w:r>
        <w:rPr>
          <w:rFonts w:ascii="Arial" w:hAnsi="Arial" w:cs="Arial"/>
          <w:sz w:val="20"/>
          <w:szCs w:val="20"/>
        </w:rPr>
        <w:t>/rc2.d/</w:t>
      </w:r>
      <w:proofErr w:type="spellStart"/>
      <w:r>
        <w:rPr>
          <w:rFonts w:ascii="Arial" w:hAnsi="Arial" w:cs="Arial"/>
          <w:sz w:val="20"/>
          <w:szCs w:val="20"/>
        </w:rPr>
        <w:t>SBESClientd</w:t>
      </w:r>
      <w:proofErr w:type="spellEnd"/>
      <w:r>
        <w:rPr>
          <w:rFonts w:ascii="Arial" w:hAnsi="Arial" w:cs="Arial"/>
          <w:sz w:val="20"/>
          <w:szCs w:val="20"/>
        </w:rPr>
        <w:t xml:space="preserve"> stop</w:t>
      </w:r>
    </w:p>
    <w:p w14:paraId="6EADF15C" w14:textId="77777777" w:rsidR="00FA666D" w:rsidRDefault="00FA666D" w:rsidP="00FA666D">
      <w:pPr>
        <w:pStyle w:val="Textbody0"/>
        <w:ind w:firstLine="230"/>
        <w:rPr>
          <w:rFonts w:ascii="Arial" w:hAnsi="Arial" w:cs="Arial"/>
          <w:sz w:val="20"/>
          <w:szCs w:val="20"/>
        </w:rPr>
      </w:pPr>
      <w:r>
        <w:rPr>
          <w:rFonts w:ascii="Arial" w:hAnsi="Arial" w:cs="Arial"/>
          <w:sz w:val="20"/>
          <w:szCs w:val="20"/>
        </w:rPr>
        <w:t xml:space="preserve">  For example:</w:t>
      </w:r>
    </w:p>
    <w:p w14:paraId="221153A1" w14:textId="77777777" w:rsidR="00FA666D" w:rsidRDefault="00FA666D" w:rsidP="00FA666D">
      <w:pPr>
        <w:pStyle w:val="Textbody0"/>
        <w:ind w:firstLine="230"/>
        <w:rPr>
          <w:rFonts w:ascii="Arial" w:hAnsi="Arial" w:cs="Arial"/>
          <w:sz w:val="20"/>
          <w:szCs w:val="20"/>
        </w:rPr>
      </w:pPr>
      <w:r>
        <w:rPr>
          <w:noProof/>
        </w:rPr>
        <w:lastRenderedPageBreak/>
        <w:drawing>
          <wp:inline distT="0" distB="6350" distL="0" distR="0" wp14:anchorId="22856D3C" wp14:editId="73BC5C2E">
            <wp:extent cx="6134100" cy="73660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8"/>
                    <a:stretch>
                      <a:fillRect/>
                    </a:stretch>
                  </pic:blipFill>
                  <pic:spPr bwMode="auto">
                    <a:xfrm>
                      <a:off x="0" y="0"/>
                      <a:ext cx="6134100" cy="736600"/>
                    </a:xfrm>
                    <a:prstGeom prst="rect">
                      <a:avLst/>
                    </a:prstGeom>
                  </pic:spPr>
                </pic:pic>
              </a:graphicData>
            </a:graphic>
          </wp:inline>
        </w:drawing>
      </w:r>
    </w:p>
    <w:p w14:paraId="0DC20F0C"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 xml:space="preserve">Uninstallation steps for </w:t>
      </w:r>
      <w:proofErr w:type="spellStart"/>
      <w:r>
        <w:rPr>
          <w:rFonts w:ascii="Arial" w:hAnsi="Arial" w:cs="Arial"/>
          <w:sz w:val="20"/>
          <w:szCs w:val="20"/>
        </w:rPr>
        <w:t>linux</w:t>
      </w:r>
      <w:proofErr w:type="spellEnd"/>
      <w:r>
        <w:rPr>
          <w:rFonts w:ascii="Arial" w:hAnsi="Arial" w:cs="Arial"/>
          <w:sz w:val="20"/>
          <w:szCs w:val="20"/>
        </w:rPr>
        <w:t>:</w:t>
      </w:r>
    </w:p>
    <w:p w14:paraId="68C804BE" w14:textId="77777777" w:rsidR="00FA666D" w:rsidRDefault="00FA666D" w:rsidP="00FA666D">
      <w:pPr>
        <w:pStyle w:val="Textbody0"/>
        <w:rPr>
          <w:rFonts w:ascii="Arial" w:hAnsi="Arial" w:cs="Arial"/>
          <w:sz w:val="20"/>
          <w:szCs w:val="20"/>
        </w:rPr>
      </w:pPr>
      <w:r>
        <w:rPr>
          <w:rFonts w:ascii="Arial" w:hAnsi="Arial" w:cs="Arial"/>
          <w:sz w:val="20"/>
          <w:szCs w:val="20"/>
        </w:rPr>
        <w:t xml:space="preserve">    rpm -</w:t>
      </w:r>
      <w:proofErr w:type="spellStart"/>
      <w:r>
        <w:rPr>
          <w:rFonts w:ascii="Arial" w:hAnsi="Arial" w:cs="Arial"/>
          <w:sz w:val="20"/>
          <w:szCs w:val="20"/>
        </w:rPr>
        <w:t>ev</w:t>
      </w:r>
      <w:proofErr w:type="spellEnd"/>
      <w:r>
        <w:rPr>
          <w:rFonts w:ascii="Arial" w:hAnsi="Arial" w:cs="Arial"/>
          <w:sz w:val="20"/>
          <w:szCs w:val="20"/>
        </w:rPr>
        <w:t xml:space="preserve"> BESAgent-9.2.7.53-rhe5.x86_64</w:t>
      </w:r>
    </w:p>
    <w:p w14:paraId="5C6ACE81" w14:textId="77777777" w:rsidR="00FA666D" w:rsidRDefault="00FA666D" w:rsidP="00FA666D">
      <w:pPr>
        <w:pStyle w:val="Textbody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rm</w:t>
      </w:r>
      <w:proofErr w:type="spellEnd"/>
      <w:r>
        <w:rPr>
          <w:rFonts w:ascii="Arial" w:hAnsi="Arial" w:cs="Arial"/>
          <w:sz w:val="20"/>
          <w:szCs w:val="20"/>
        </w:rPr>
        <w:t xml:space="preserve"> -</w:t>
      </w:r>
      <w:proofErr w:type="spellStart"/>
      <w:r>
        <w:rPr>
          <w:rFonts w:ascii="Arial" w:hAnsi="Arial" w:cs="Arial"/>
          <w:sz w:val="20"/>
          <w:szCs w:val="20"/>
        </w:rPr>
        <w:t>rf</w:t>
      </w:r>
      <w:proofErr w:type="spellEnd"/>
      <w:r>
        <w:rPr>
          <w:rFonts w:ascii="Arial" w:hAnsi="Arial" w:cs="Arial"/>
          <w:sz w:val="20"/>
          <w:szCs w:val="20"/>
        </w:rPr>
        <w:t xml:space="preserve"> /</w:t>
      </w:r>
      <w:proofErr w:type="spellStart"/>
      <w:r>
        <w:rPr>
          <w:rFonts w:ascii="Arial" w:hAnsi="Arial" w:cs="Arial"/>
          <w:sz w:val="20"/>
          <w:szCs w:val="20"/>
        </w:rPr>
        <w:t>var</w:t>
      </w:r>
      <w:proofErr w:type="spellEnd"/>
      <w:r>
        <w:rPr>
          <w:rFonts w:ascii="Arial" w:hAnsi="Arial" w:cs="Arial"/>
          <w:sz w:val="20"/>
          <w:szCs w:val="20"/>
        </w:rPr>
        <w:t>/opt/</w:t>
      </w:r>
      <w:proofErr w:type="spellStart"/>
      <w:r>
        <w:rPr>
          <w:rFonts w:ascii="Arial" w:hAnsi="Arial" w:cs="Arial"/>
          <w:sz w:val="20"/>
          <w:szCs w:val="20"/>
        </w:rPr>
        <w:t>BESClient</w:t>
      </w:r>
      <w:proofErr w:type="spellEnd"/>
    </w:p>
    <w:p w14:paraId="088110C5" w14:textId="77777777" w:rsidR="00FA666D" w:rsidRDefault="00FA666D" w:rsidP="00FA666D">
      <w:pPr>
        <w:pStyle w:val="Textbody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rm</w:t>
      </w:r>
      <w:proofErr w:type="spellEnd"/>
      <w:r>
        <w:rPr>
          <w:rFonts w:ascii="Arial" w:hAnsi="Arial" w:cs="Arial"/>
          <w:sz w:val="20"/>
          <w:szCs w:val="20"/>
        </w:rPr>
        <w:t xml:space="preserve"> -</w:t>
      </w:r>
      <w:proofErr w:type="spellStart"/>
      <w:r>
        <w:rPr>
          <w:rFonts w:ascii="Arial" w:hAnsi="Arial" w:cs="Arial"/>
          <w:sz w:val="20"/>
          <w:szCs w:val="20"/>
        </w:rPr>
        <w:t>rf</w:t>
      </w:r>
      <w:proofErr w:type="spellEnd"/>
      <w:r>
        <w:rPr>
          <w:rFonts w:ascii="Arial" w:hAnsi="Arial" w:cs="Arial"/>
          <w:sz w:val="20"/>
          <w:szCs w:val="20"/>
        </w:rPr>
        <w:t xml:space="preserve"> /</w:t>
      </w:r>
      <w:proofErr w:type="spellStart"/>
      <w:r>
        <w:rPr>
          <w:rFonts w:ascii="Arial" w:hAnsi="Arial" w:cs="Arial"/>
          <w:sz w:val="20"/>
          <w:szCs w:val="20"/>
        </w:rPr>
        <w:t>etc</w:t>
      </w:r>
      <w:proofErr w:type="spellEnd"/>
      <w:r>
        <w:rPr>
          <w:rFonts w:ascii="Arial" w:hAnsi="Arial" w:cs="Arial"/>
          <w:sz w:val="20"/>
          <w:szCs w:val="20"/>
        </w:rPr>
        <w:t>/opt/</w:t>
      </w:r>
      <w:proofErr w:type="spellStart"/>
      <w:r>
        <w:rPr>
          <w:rFonts w:ascii="Arial" w:hAnsi="Arial" w:cs="Arial"/>
          <w:sz w:val="20"/>
          <w:szCs w:val="20"/>
        </w:rPr>
        <w:t>BESClient</w:t>
      </w:r>
      <w:proofErr w:type="spellEnd"/>
    </w:p>
    <w:p w14:paraId="5A6D0A3D" w14:textId="77777777" w:rsidR="00FA666D" w:rsidRDefault="00FA666D" w:rsidP="00FA666D">
      <w:pPr>
        <w:pStyle w:val="Textbody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rm</w:t>
      </w:r>
      <w:proofErr w:type="spellEnd"/>
      <w:r>
        <w:rPr>
          <w:rFonts w:ascii="Arial" w:hAnsi="Arial" w:cs="Arial"/>
          <w:sz w:val="20"/>
          <w:szCs w:val="20"/>
        </w:rPr>
        <w:t xml:space="preserve"> -</w:t>
      </w:r>
      <w:proofErr w:type="spellStart"/>
      <w:r>
        <w:rPr>
          <w:rFonts w:ascii="Arial" w:hAnsi="Arial" w:cs="Arial"/>
          <w:sz w:val="20"/>
          <w:szCs w:val="20"/>
        </w:rPr>
        <w:t>rf</w:t>
      </w:r>
      <w:proofErr w:type="spellEnd"/>
      <w:r>
        <w:rPr>
          <w:rFonts w:ascii="Arial" w:hAnsi="Arial" w:cs="Arial"/>
          <w:sz w:val="20"/>
          <w:szCs w:val="20"/>
        </w:rPr>
        <w:t xml:space="preserve"> /</w:t>
      </w:r>
      <w:proofErr w:type="spellStart"/>
      <w:r>
        <w:rPr>
          <w:rFonts w:ascii="Arial" w:hAnsi="Arial" w:cs="Arial"/>
          <w:sz w:val="20"/>
          <w:szCs w:val="20"/>
        </w:rPr>
        <w:t>tmp</w:t>
      </w:r>
      <w:proofErr w:type="spellEnd"/>
      <w:r>
        <w:rPr>
          <w:rFonts w:ascii="Arial" w:hAnsi="Arial" w:cs="Arial"/>
          <w:sz w:val="20"/>
          <w:szCs w:val="20"/>
        </w:rPr>
        <w:t>/BES</w:t>
      </w:r>
    </w:p>
    <w:p w14:paraId="242EBA9A"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rm</w:t>
      </w:r>
      <w:proofErr w:type="spellEnd"/>
      <w:r>
        <w:rPr>
          <w:rFonts w:ascii="Arial" w:hAnsi="Arial" w:cs="Arial"/>
          <w:sz w:val="20"/>
          <w:szCs w:val="20"/>
        </w:rPr>
        <w:t xml:space="preserve"> -</w:t>
      </w:r>
      <w:proofErr w:type="spellStart"/>
      <w:r>
        <w:rPr>
          <w:rFonts w:ascii="Arial" w:hAnsi="Arial" w:cs="Arial"/>
          <w:sz w:val="20"/>
          <w:szCs w:val="20"/>
        </w:rPr>
        <w:t>rf</w:t>
      </w:r>
      <w:proofErr w:type="spellEnd"/>
      <w:r>
        <w:rPr>
          <w:rFonts w:ascii="Arial" w:hAnsi="Arial" w:cs="Arial"/>
          <w:sz w:val="20"/>
          <w:szCs w:val="20"/>
        </w:rPr>
        <w:t xml:space="preserve"> /opt/</w:t>
      </w:r>
      <w:proofErr w:type="spellStart"/>
      <w:r>
        <w:rPr>
          <w:rFonts w:ascii="Arial" w:hAnsi="Arial" w:cs="Arial"/>
          <w:sz w:val="20"/>
          <w:szCs w:val="20"/>
        </w:rPr>
        <w:t>BESClient</w:t>
      </w:r>
      <w:proofErr w:type="spellEnd"/>
    </w:p>
    <w:p w14:paraId="2FB963C3" w14:textId="77777777" w:rsidR="00FA666D" w:rsidRDefault="00FA666D" w:rsidP="00FA666D">
      <w:pPr>
        <w:pStyle w:val="Textbody0"/>
        <w:numPr>
          <w:ilvl w:val="2"/>
          <w:numId w:val="49"/>
        </w:numPr>
        <w:rPr>
          <w:rFonts w:ascii="Arial" w:hAnsi="Arial" w:cs="Arial"/>
          <w:sz w:val="20"/>
          <w:szCs w:val="20"/>
        </w:rPr>
      </w:pPr>
      <w:r>
        <w:rPr>
          <w:rFonts w:ascii="Arial" w:hAnsi="Arial" w:cs="Arial"/>
          <w:sz w:val="20"/>
          <w:szCs w:val="20"/>
        </w:rPr>
        <w:t>Uninstallation  steps for AIX</w:t>
      </w:r>
      <w:r>
        <w:rPr>
          <w:rFonts w:ascii="Arial" w:hAnsi="Arial" w:cs="Arial"/>
          <w:sz w:val="20"/>
          <w:szCs w:val="20"/>
        </w:rPr>
        <w:t>：</w:t>
      </w:r>
    </w:p>
    <w:p w14:paraId="7635040E" w14:textId="77777777" w:rsidR="00FA666D" w:rsidRDefault="00FA666D" w:rsidP="00FA666D">
      <w:pPr>
        <w:pStyle w:val="Textbody0"/>
        <w:ind w:firstLine="220"/>
        <w:rPr>
          <w:rFonts w:ascii="Arial" w:hAnsi="Arial" w:cs="Arial"/>
          <w:sz w:val="20"/>
          <w:szCs w:val="20"/>
        </w:rPr>
      </w:pPr>
      <w:r>
        <w:rPr>
          <w:rFonts w:ascii="Arial" w:hAnsi="Arial" w:cs="Arial"/>
          <w:sz w:val="20"/>
          <w:szCs w:val="20"/>
        </w:rPr>
        <w:t xml:space="preserve">  AIX 6 7</w:t>
      </w:r>
      <w:r>
        <w:rPr>
          <w:rFonts w:ascii="Arial" w:hAnsi="Arial" w:cs="Arial"/>
          <w:sz w:val="20"/>
          <w:szCs w:val="20"/>
        </w:rPr>
        <w:t>：</w:t>
      </w:r>
      <w:proofErr w:type="spellStart"/>
      <w:r>
        <w:rPr>
          <w:rFonts w:ascii="Arial" w:hAnsi="Arial" w:cs="Arial"/>
          <w:sz w:val="20"/>
          <w:szCs w:val="20"/>
        </w:rPr>
        <w:t>installp</w:t>
      </w:r>
      <w:proofErr w:type="spellEnd"/>
      <w:r>
        <w:rPr>
          <w:rFonts w:ascii="Arial" w:hAnsi="Arial" w:cs="Arial"/>
          <w:sz w:val="20"/>
          <w:szCs w:val="20"/>
        </w:rPr>
        <w:t xml:space="preserve"> -C BESAgent-9.2.7.53.ppc64_aix61.pkg</w:t>
      </w:r>
    </w:p>
    <w:p w14:paraId="6AE99394" w14:textId="77777777" w:rsidR="00FA666D" w:rsidRDefault="00FA666D" w:rsidP="00FA666D">
      <w:pPr>
        <w:suppressAutoHyphens w:val="0"/>
        <w:ind w:firstLine="400"/>
        <w:rPr>
          <w:rFonts w:ascii="Arial" w:hAnsi="Arial" w:cs="Arial"/>
        </w:rPr>
      </w:pPr>
      <w:r>
        <w:rPr>
          <w:rFonts w:ascii="Arial" w:hAnsi="Arial" w:cs="Arial"/>
        </w:rPr>
        <w:t>AIX 6 7</w:t>
      </w:r>
      <w:r>
        <w:rPr>
          <w:rFonts w:ascii="Arial" w:eastAsia="Microsoft YaHei" w:hAnsi="Arial" w:cs="Arial"/>
        </w:rPr>
        <w:t>：</w:t>
      </w:r>
      <w:r>
        <w:rPr>
          <w:rFonts w:ascii="Arial" w:hAnsi="Arial" w:cs="Arial"/>
        </w:rPr>
        <w:t>smit remove BESAgent-9.2.7.53.ppc64_aix61.pkg</w:t>
      </w:r>
    </w:p>
    <w:p w14:paraId="1DCF96C5" w14:textId="77777777" w:rsidR="00FA666D" w:rsidRDefault="00FA666D" w:rsidP="00FA666D">
      <w:pPr>
        <w:suppressAutoHyphens w:val="0"/>
        <w:ind w:firstLine="400"/>
        <w:rPr>
          <w:rFonts w:ascii="Arial" w:hAnsi="Arial" w:cs="Arial"/>
        </w:rPr>
      </w:pPr>
      <w:r>
        <w:rPr>
          <w:rFonts w:ascii="Arial" w:hAnsi="Arial" w:cs="Arial"/>
        </w:rPr>
        <w:br/>
      </w:r>
    </w:p>
    <w:p w14:paraId="3FD7BCBD" w14:textId="77777777" w:rsidR="00FA666D" w:rsidRDefault="00FA666D" w:rsidP="00FA666D">
      <w:pPr>
        <w:pStyle w:val="Textbody0"/>
        <w:numPr>
          <w:ilvl w:val="0"/>
          <w:numId w:val="49"/>
        </w:numPr>
        <w:rPr>
          <w:rFonts w:ascii="Arial" w:hAnsi="Arial" w:cs="Arial"/>
          <w:b/>
          <w:sz w:val="20"/>
          <w:szCs w:val="20"/>
        </w:rPr>
      </w:pPr>
      <w:r>
        <w:rPr>
          <w:rFonts w:ascii="Arial" w:hAnsi="Arial" w:cs="Arial"/>
          <w:b/>
          <w:sz w:val="20"/>
          <w:szCs w:val="20"/>
        </w:rPr>
        <w:t>For Windows installation:</w:t>
      </w:r>
    </w:p>
    <w:p w14:paraId="527068D7" w14:textId="77777777" w:rsidR="00FA666D" w:rsidRDefault="00FA666D" w:rsidP="00FA666D">
      <w:pPr>
        <w:pStyle w:val="ListParagraph"/>
        <w:numPr>
          <w:ilvl w:val="1"/>
          <w:numId w:val="49"/>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Install the package:</w:t>
      </w:r>
    </w:p>
    <w:p w14:paraId="3D72D334" w14:textId="77777777" w:rsidR="00FA666D" w:rsidRDefault="00FA666D" w:rsidP="00FA666D">
      <w:pPr>
        <w:pStyle w:val="ListParagraph"/>
        <w:numPr>
          <w:ilvl w:val="2"/>
          <w:numId w:val="49"/>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For SL: put three files (</w:t>
      </w:r>
      <w:proofErr w:type="spellStart"/>
      <w:r>
        <w:rPr>
          <w:rFonts w:ascii="Arial" w:eastAsia="SimSun" w:hAnsi="Arial" w:cs="Arial"/>
          <w:sz w:val="20"/>
          <w:szCs w:val="20"/>
          <w:lang w:bidi="hi-IN"/>
        </w:rPr>
        <w:t>masthead.afxm</w:t>
      </w:r>
      <w:proofErr w:type="spellEnd"/>
      <w:r>
        <w:rPr>
          <w:rFonts w:ascii="Arial" w:eastAsia="SimSun" w:hAnsi="Arial" w:cs="Arial"/>
          <w:sz w:val="20"/>
          <w:szCs w:val="20"/>
          <w:lang w:bidi="hi-IN"/>
        </w:rPr>
        <w:t xml:space="preserve">, </w:t>
      </w:r>
      <w:proofErr w:type="spellStart"/>
      <w:r>
        <w:rPr>
          <w:rFonts w:ascii="Arial" w:eastAsia="SimSun" w:hAnsi="Arial" w:cs="Arial"/>
          <w:sz w:val="20"/>
          <w:szCs w:val="20"/>
          <w:lang w:bidi="hi-IN"/>
        </w:rPr>
        <w:t>clientsettings.cfg</w:t>
      </w:r>
      <w:proofErr w:type="spellEnd"/>
      <w:r>
        <w:rPr>
          <w:rFonts w:ascii="Arial" w:eastAsia="SimSun" w:hAnsi="Arial" w:cs="Arial"/>
          <w:sz w:val="20"/>
          <w:szCs w:val="20"/>
          <w:lang w:bidi="hi-IN"/>
        </w:rPr>
        <w:t xml:space="preserve"> and setup_agent.exe) in  windows\SL in the same directory in server and then run setup_agent.exe</w:t>
      </w:r>
    </w:p>
    <w:p w14:paraId="791D3639" w14:textId="77777777" w:rsidR="00FA666D" w:rsidRDefault="00FA666D" w:rsidP="00FA666D">
      <w:pPr>
        <w:pStyle w:val="ListParagraph"/>
        <w:numPr>
          <w:ilvl w:val="2"/>
          <w:numId w:val="49"/>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For SBY: put the windows\SBY\ BigFixAgent_SBY.msi to server and then run it</w:t>
      </w:r>
    </w:p>
    <w:p w14:paraId="70B61BB8" w14:textId="77777777" w:rsidR="00FA666D" w:rsidRDefault="00FA666D" w:rsidP="00FA666D">
      <w:pPr>
        <w:pStyle w:val="ListParagraph"/>
        <w:numPr>
          <w:ilvl w:val="2"/>
          <w:numId w:val="49"/>
        </w:numPr>
        <w:suppressAutoHyphens w:val="0"/>
        <w:spacing w:after="160" w:line="240" w:lineRule="auto"/>
        <w:rPr>
          <w:rFonts w:ascii="Arial" w:eastAsia="SimSun" w:hAnsi="Arial" w:cs="Arial"/>
          <w:sz w:val="20"/>
          <w:szCs w:val="20"/>
          <w:lang w:bidi="hi-IN"/>
        </w:rPr>
      </w:pPr>
      <w:r>
        <w:rPr>
          <w:rFonts w:ascii="Arial" w:eastAsia="SimSun" w:hAnsi="Arial" w:cs="Arial"/>
          <w:sz w:val="20"/>
          <w:szCs w:val="20"/>
          <w:lang w:bidi="hi-IN"/>
        </w:rPr>
        <w:t>For BLD: put the windows\BLD\ BigFixAgent_BLD.msi to server and then run it</w:t>
      </w:r>
    </w:p>
    <w:p w14:paraId="15525B28" w14:textId="77777777" w:rsidR="00FA666D" w:rsidRDefault="00FA666D" w:rsidP="00FA666D">
      <w:pPr>
        <w:rPr>
          <w:rFonts w:ascii="Arial" w:hAnsi="Arial" w:cs="Arial"/>
        </w:rPr>
      </w:pPr>
      <w:r>
        <w:rPr>
          <w:rFonts w:ascii="Arial" w:hAnsi="Arial" w:cs="Arial"/>
        </w:rPr>
        <w:t>For example:</w:t>
      </w:r>
    </w:p>
    <w:p w14:paraId="137FC402" w14:textId="77777777" w:rsidR="00FA666D" w:rsidRPr="00AD371E" w:rsidRDefault="00FA666D" w:rsidP="00FA666D">
      <w:pPr>
        <w:rPr>
          <w:rFonts w:ascii="Arial" w:hAnsi="Arial" w:cs="Arial"/>
          <w:sz w:val="18"/>
        </w:rPr>
      </w:pPr>
      <w:r w:rsidRPr="00AD371E">
        <w:rPr>
          <w:noProof/>
          <w:sz w:val="18"/>
        </w:rPr>
        <w:drawing>
          <wp:inline distT="0" distB="0" distL="0" distR="6350" wp14:anchorId="1C293DB2" wp14:editId="7530A3F6">
            <wp:extent cx="4108450" cy="242760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9"/>
                    <a:stretch>
                      <a:fillRect/>
                    </a:stretch>
                  </pic:blipFill>
                  <pic:spPr bwMode="auto">
                    <a:xfrm>
                      <a:off x="0" y="0"/>
                      <a:ext cx="4108450" cy="2427605"/>
                    </a:xfrm>
                    <a:prstGeom prst="rect">
                      <a:avLst/>
                    </a:prstGeom>
                  </pic:spPr>
                </pic:pic>
              </a:graphicData>
            </a:graphic>
          </wp:inline>
        </w:drawing>
      </w:r>
    </w:p>
    <w:p w14:paraId="278F363A" w14:textId="77777777" w:rsidR="00FA666D" w:rsidRPr="00AD371E" w:rsidRDefault="00FA666D" w:rsidP="00FA666D">
      <w:pPr>
        <w:pStyle w:val="ListParagraph"/>
        <w:numPr>
          <w:ilvl w:val="1"/>
          <w:numId w:val="49"/>
        </w:numPr>
        <w:overflowPunct/>
        <w:rPr>
          <w:rFonts w:ascii="Arial" w:hAnsi="Arial" w:cs="Arial"/>
          <w:sz w:val="20"/>
        </w:rPr>
      </w:pPr>
      <w:r w:rsidRPr="00AD371E">
        <w:rPr>
          <w:rFonts w:ascii="Arial" w:hAnsi="Arial" w:cs="Arial"/>
          <w:sz w:val="20"/>
        </w:rPr>
        <w:t>Check the logs:</w:t>
      </w:r>
      <w:r>
        <w:rPr>
          <w:rFonts w:ascii="Arial" w:hAnsi="Arial" w:cs="Arial"/>
          <w:sz w:val="20"/>
        </w:rPr>
        <w:t xml:space="preserve"> </w:t>
      </w:r>
      <w:r w:rsidRPr="00AD371E">
        <w:rPr>
          <w:rFonts w:ascii="Arial" w:hAnsi="Arial" w:cs="Arial"/>
          <w:sz w:val="20"/>
        </w:rPr>
        <w:t>C:\Program Files (x86)\BigFix Enterprise\BES Client\__</w:t>
      </w:r>
      <w:proofErr w:type="spellStart"/>
      <w:r w:rsidRPr="00AD371E">
        <w:rPr>
          <w:rFonts w:ascii="Arial" w:hAnsi="Arial" w:cs="Arial"/>
          <w:sz w:val="20"/>
        </w:rPr>
        <w:t>BESData</w:t>
      </w:r>
      <w:proofErr w:type="spellEnd"/>
      <w:r w:rsidRPr="00AD371E">
        <w:rPr>
          <w:rFonts w:ascii="Arial" w:hAnsi="Arial" w:cs="Arial"/>
          <w:sz w:val="20"/>
        </w:rPr>
        <w:t>\__Global\Logs</w:t>
      </w:r>
    </w:p>
    <w:p w14:paraId="3C201D12" w14:textId="77777777" w:rsidR="00FA666D" w:rsidRDefault="00FA666D" w:rsidP="00FA666D">
      <w:pPr>
        <w:pStyle w:val="Textbody0"/>
        <w:rPr>
          <w:rFonts w:ascii="Arial" w:hAnsi="Arial" w:cs="Arial"/>
          <w:sz w:val="20"/>
          <w:szCs w:val="20"/>
        </w:rPr>
      </w:pPr>
      <w:r>
        <w:rPr>
          <w:rFonts w:ascii="Arial" w:hAnsi="Arial" w:cs="Arial"/>
          <w:sz w:val="20"/>
          <w:szCs w:val="20"/>
        </w:rPr>
        <w:t xml:space="preserve">The report appears “Report posted successfully” proves </w:t>
      </w:r>
      <w:proofErr w:type="spellStart"/>
      <w:r>
        <w:rPr>
          <w:rFonts w:ascii="Arial" w:hAnsi="Arial" w:cs="Arial"/>
          <w:sz w:val="20"/>
          <w:szCs w:val="20"/>
        </w:rPr>
        <w:t>bigfix</w:t>
      </w:r>
      <w:proofErr w:type="spellEnd"/>
      <w:r>
        <w:rPr>
          <w:rFonts w:ascii="Arial" w:hAnsi="Arial" w:cs="Arial"/>
          <w:sz w:val="20"/>
          <w:szCs w:val="20"/>
        </w:rPr>
        <w:t xml:space="preserve"> is successfully running and successfully connected to the server. </w:t>
      </w:r>
    </w:p>
    <w:p w14:paraId="370818C0" w14:textId="77777777" w:rsidR="00FA666D" w:rsidRDefault="00FA666D" w:rsidP="00FA666D">
      <w:pPr>
        <w:pStyle w:val="Textbody0"/>
        <w:rPr>
          <w:rFonts w:ascii="Arial" w:hAnsi="Arial" w:cs="Arial"/>
          <w:sz w:val="20"/>
          <w:szCs w:val="20"/>
        </w:rPr>
      </w:pPr>
      <w:r>
        <w:rPr>
          <w:noProof/>
        </w:rPr>
        <w:lastRenderedPageBreak/>
        <w:drawing>
          <wp:inline distT="0" distB="0" distL="0" distR="0" wp14:anchorId="660F0D73" wp14:editId="6A83E2FF">
            <wp:extent cx="4140200" cy="215265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a:picLocks noChangeAspect="1" noChangeArrowheads="1"/>
                    </pic:cNvPicPr>
                  </pic:nvPicPr>
                  <pic:blipFill>
                    <a:blip r:embed="rId20"/>
                    <a:stretch>
                      <a:fillRect/>
                    </a:stretch>
                  </pic:blipFill>
                  <pic:spPr bwMode="auto">
                    <a:xfrm>
                      <a:off x="0" y="0"/>
                      <a:ext cx="4140200" cy="2152650"/>
                    </a:xfrm>
                    <a:prstGeom prst="rect">
                      <a:avLst/>
                    </a:prstGeom>
                  </pic:spPr>
                </pic:pic>
              </a:graphicData>
            </a:graphic>
          </wp:inline>
        </w:drawing>
      </w:r>
    </w:p>
    <w:p w14:paraId="4CAA5617" w14:textId="77777777" w:rsidR="00FA666D" w:rsidRDefault="00FA666D" w:rsidP="00FA666D">
      <w:pPr>
        <w:rPr>
          <w:rFonts w:ascii="Arial" w:hAnsi="Arial" w:cs="Arial"/>
        </w:rPr>
      </w:pPr>
      <w:r>
        <w:rPr>
          <w:rFonts w:ascii="Arial" w:hAnsi="Arial" w:cs="Arial"/>
        </w:rPr>
        <w:t xml:space="preserve">For </w:t>
      </w:r>
      <w:r w:rsidRPr="0099576D">
        <w:rPr>
          <w:rFonts w:ascii="Arial" w:hAnsi="Arial" w:cs="Arial"/>
        </w:rPr>
        <w:t>related installation files</w:t>
      </w:r>
      <w:r>
        <w:rPr>
          <w:rFonts w:ascii="Arial" w:hAnsi="Arial" w:cs="Arial"/>
        </w:rPr>
        <w:t xml:space="preserve"> (</w:t>
      </w:r>
      <w:proofErr w:type="spellStart"/>
      <w:r w:rsidRPr="0099576D">
        <w:rPr>
          <w:rFonts w:ascii="Arial" w:hAnsi="Arial" w:cs="Arial"/>
        </w:rPr>
        <w:t>clientsettings.cfg</w:t>
      </w:r>
      <w:proofErr w:type="spellEnd"/>
      <w:r w:rsidRPr="0099576D">
        <w:rPr>
          <w:rFonts w:ascii="Arial" w:hAnsi="Arial" w:cs="Arial"/>
        </w:rPr>
        <w:t xml:space="preserve"> and </w:t>
      </w:r>
      <w:proofErr w:type="spellStart"/>
      <w:r w:rsidRPr="0099576D">
        <w:rPr>
          <w:rFonts w:ascii="Arial" w:hAnsi="Arial" w:cs="Arial"/>
        </w:rPr>
        <w:t>masthead.afxm</w:t>
      </w:r>
      <w:proofErr w:type="spellEnd"/>
      <w:r w:rsidRPr="0099576D">
        <w:rPr>
          <w:rFonts w:ascii="Arial" w:hAnsi="Arial" w:cs="Arial"/>
        </w:rPr>
        <w:t>),</w:t>
      </w:r>
      <w:r>
        <w:rPr>
          <w:rFonts w:ascii="Arial" w:hAnsi="Arial" w:cs="Arial"/>
        </w:rPr>
        <w:t xml:space="preserve"> please check </w:t>
      </w:r>
      <w:hyperlink w:anchor="_Toc506564567" w:history="1">
        <w:r w:rsidRPr="00AD371E">
          <w:rPr>
            <w:rStyle w:val="Hyperlink"/>
          </w:rPr>
          <w:t>References Section.</w:t>
        </w:r>
      </w:hyperlink>
      <w:r>
        <w:rPr>
          <w:rFonts w:ascii="Arial" w:hAnsi="Arial" w:cs="Arial"/>
        </w:rPr>
        <w:t xml:space="preserve"> </w:t>
      </w:r>
    </w:p>
    <w:p w14:paraId="575F482B" w14:textId="77777777" w:rsidR="00FA666D" w:rsidRPr="00FA666D" w:rsidRDefault="00FA666D">
      <w:pPr>
        <w:pStyle w:val="ListParagraph"/>
        <w:rPr>
          <w:color w:val="FF0000"/>
        </w:rPr>
      </w:pPr>
    </w:p>
    <w:p w14:paraId="0C8672C5" w14:textId="77777777" w:rsidR="00B05A49" w:rsidRPr="00B05A49" w:rsidRDefault="00B05A49" w:rsidP="00B05A49">
      <w:pPr>
        <w:pStyle w:val="Heading1"/>
        <w:keepLines/>
        <w:numPr>
          <w:ilvl w:val="0"/>
          <w:numId w:val="25"/>
        </w:numPr>
        <w:pBdr>
          <w:top w:val="single" w:sz="20" w:space="1" w:color="000000"/>
        </w:pBdr>
        <w:spacing w:before="142" w:after="113"/>
        <w:rPr>
          <w:lang w:val="en-GB"/>
        </w:rPr>
      </w:pPr>
      <w:bookmarkStart w:id="14" w:name="_Toc447555192"/>
      <w:bookmarkStart w:id="15" w:name="_Toc512429051"/>
      <w:r w:rsidRPr="00B05A49">
        <w:rPr>
          <w:lang w:val="en-GB"/>
        </w:rPr>
        <w:lastRenderedPageBreak/>
        <w:t>References</w:t>
      </w:r>
      <w:bookmarkEnd w:id="14"/>
      <w:bookmarkEnd w:id="15"/>
    </w:p>
    <w:p w14:paraId="64F91EA1" w14:textId="77777777" w:rsidR="00E7365E" w:rsidRPr="00E7365E" w:rsidRDefault="00E7365E">
      <w:pPr>
        <w:rPr>
          <w:color w:val="FF3399"/>
        </w:rPr>
      </w:pPr>
    </w:p>
    <w:p w14:paraId="4418F9F4" w14:textId="77777777" w:rsidR="00B05A49" w:rsidRDefault="00B05A49"/>
    <w:p w14:paraId="2A0A918C" w14:textId="77777777" w:rsidR="00FA666D" w:rsidRDefault="00FA666D" w:rsidP="00FA666D">
      <w:pPr>
        <w:pStyle w:val="TextBody"/>
        <w:numPr>
          <w:ilvl w:val="0"/>
          <w:numId w:val="50"/>
        </w:numPr>
        <w:tabs>
          <w:tab w:val="left" w:pos="1320"/>
        </w:tabs>
        <w:spacing w:after="120"/>
        <w:rPr>
          <w:rStyle w:val="InternetLink"/>
        </w:rPr>
      </w:pPr>
      <w:r>
        <w:t xml:space="preserve">The relevant introduction and process are thought to refer to the following links: </w:t>
      </w:r>
      <w:hyperlink r:id="rId21">
        <w:r>
          <w:rPr>
            <w:rStyle w:val="InternetLink"/>
          </w:rPr>
          <w:t>https://www.ibm.com/support/knowledgecenter/zh/SSMNRU_9.5.0/com.ibm.bigfix.detect.doc/welcome/BigFix_Detect_welcome.html</w:t>
        </w:r>
      </w:hyperlink>
    </w:p>
    <w:p w14:paraId="727E630D" w14:textId="77777777" w:rsidR="00FA666D" w:rsidRDefault="00FA666D" w:rsidP="00FA666D">
      <w:pPr>
        <w:pStyle w:val="ListParagraph"/>
        <w:numPr>
          <w:ilvl w:val="0"/>
          <w:numId w:val="50"/>
        </w:numPr>
        <w:overflowPunct/>
        <w:rPr>
          <w:rFonts w:ascii="Arial" w:hAnsi="Arial" w:cs="Arial"/>
          <w:sz w:val="20"/>
          <w:szCs w:val="20"/>
        </w:rPr>
      </w:pPr>
      <w:r>
        <w:rPr>
          <w:rFonts w:ascii="Arial" w:hAnsi="Arial" w:cs="Arial"/>
          <w:sz w:val="20"/>
          <w:szCs w:val="20"/>
        </w:rPr>
        <w:t>BigFix Package Download Address and related files:</w:t>
      </w:r>
    </w:p>
    <w:p w14:paraId="75AAD697" w14:textId="77777777" w:rsidR="00FA666D" w:rsidRDefault="00FA666D" w:rsidP="00FA666D">
      <w:pPr>
        <w:pStyle w:val="Textbody0"/>
        <w:numPr>
          <w:ilvl w:val="0"/>
          <w:numId w:val="50"/>
        </w:numPr>
      </w:pPr>
      <w:r>
        <w:rPr>
          <w:rFonts w:ascii="Arial" w:hAnsi="Arial" w:cs="Arial"/>
          <w:sz w:val="20"/>
          <w:szCs w:val="20"/>
        </w:rPr>
        <w:t>SBY &amp; BLD:</w:t>
      </w:r>
      <w:r>
        <w:rPr>
          <w:rFonts w:ascii="Arial" w:eastAsia="DengXian" w:hAnsi="Arial" w:cs="Arial"/>
          <w:color w:val="FFFFFF"/>
          <w:sz w:val="20"/>
          <w:szCs w:val="20"/>
        </w:rPr>
        <w:t xml:space="preserve"> </w:t>
      </w:r>
      <w:hyperlink r:id="rId22">
        <w:r>
          <w:rPr>
            <w:rStyle w:val="InternetLink"/>
            <w:szCs w:val="20"/>
          </w:rPr>
          <w:t>http://support.bigfix.com/bes/release/9.5/patch4/</w:t>
        </w:r>
      </w:hyperlink>
    </w:p>
    <w:p w14:paraId="35F75C36" w14:textId="77777777" w:rsidR="00FA666D" w:rsidRDefault="00FA666D" w:rsidP="00FA666D">
      <w:pPr>
        <w:pStyle w:val="Textbody0"/>
        <w:rPr>
          <w:rFonts w:ascii="Arial" w:hAnsi="Arial" w:cs="Arial"/>
          <w:sz w:val="20"/>
          <w:szCs w:val="20"/>
        </w:rPr>
      </w:pPr>
      <w:r>
        <w:rPr>
          <w:rFonts w:ascii="Arial" w:hAnsi="Arial" w:cs="Arial"/>
          <w:color w:val="0563C1"/>
          <w:sz w:val="20"/>
          <w:szCs w:val="20"/>
        </w:rPr>
        <w:t xml:space="preserve">      </w:t>
      </w:r>
      <w:r>
        <w:rPr>
          <w:rFonts w:ascii="Arial" w:hAnsi="Arial" w:cs="Arial"/>
          <w:color w:val="0563C1"/>
          <w:sz w:val="20"/>
          <w:szCs w:val="20"/>
        </w:rPr>
        <w:object w:dxaOrig="351" w:dyaOrig="465" w14:anchorId="7EA761BB">
          <v:shape id="ole_rId11" o:spid="_x0000_i1025" style="width:31.2pt;height:40.8pt" coordsize="" o:spt="100" adj="0,,0" path="" stroked="f">
            <v:stroke joinstyle="miter"/>
            <v:imagedata r:id="rId23" o:title=""/>
            <v:formulas/>
            <v:path o:connecttype="segments"/>
          </v:shape>
          <o:OLEObject Type="Embed" ProgID="Package" ShapeID="ole_rId11" DrawAspect="Content" ObjectID="_1586258803" r:id="rId24"/>
        </w:object>
      </w:r>
      <w:r>
        <w:rPr>
          <w:rFonts w:ascii="Arial" w:hAnsi="Arial" w:cs="Arial"/>
          <w:sz w:val="20"/>
          <w:szCs w:val="20"/>
        </w:rPr>
        <w:t xml:space="preserve">  </w:t>
      </w:r>
      <w:r>
        <w:rPr>
          <w:rFonts w:ascii="Arial" w:hAnsi="Arial" w:cs="Arial"/>
          <w:sz w:val="20"/>
          <w:szCs w:val="20"/>
        </w:rPr>
        <w:object w:dxaOrig="439" w:dyaOrig="465" w14:anchorId="765D38F1">
          <v:shape id="ole_rId13" o:spid="_x0000_i1026" style="width:39pt;height:40.8pt" coordsize="" o:spt="100" adj="0,,0" path="" stroked="f">
            <v:stroke joinstyle="miter"/>
            <v:imagedata r:id="rId25" o:title=""/>
            <v:formulas/>
            <v:path o:connecttype="segments"/>
          </v:shape>
          <o:OLEObject Type="Embed" ProgID="Package" ShapeID="ole_rId13" DrawAspect="Content" ObjectID="_1586258804" r:id="rId26"/>
        </w:object>
      </w:r>
      <w:r>
        <w:rPr>
          <w:rFonts w:ascii="Arial" w:hAnsi="Arial" w:cs="Arial"/>
          <w:sz w:val="20"/>
          <w:szCs w:val="20"/>
        </w:rPr>
        <w:object w:dxaOrig="459" w:dyaOrig="465" w14:anchorId="715E790C">
          <v:shape id="ole_rId15" o:spid="_x0000_i1027" style="width:40.2pt;height:40.8pt" coordsize="" o:spt="100" adj="0,,0" path="" stroked="f">
            <v:stroke joinstyle="miter"/>
            <v:imagedata r:id="rId27" o:title=""/>
            <v:formulas/>
            <v:path o:connecttype="segments"/>
          </v:shape>
          <o:OLEObject Type="Embed" ProgID="Package" ShapeID="ole_rId15" DrawAspect="Content" ObjectID="_1586258805" r:id="rId28"/>
        </w:object>
      </w:r>
    </w:p>
    <w:p w14:paraId="6D99591C" w14:textId="77777777" w:rsidR="00FA666D" w:rsidRPr="00656E5C" w:rsidRDefault="00FA666D" w:rsidP="00FA666D">
      <w:pPr>
        <w:rPr>
          <w:rFonts w:ascii="Arial" w:hAnsi="Arial" w:cs="Arial"/>
        </w:rPr>
      </w:pPr>
    </w:p>
    <w:p w14:paraId="2EFC6AAE" w14:textId="77777777" w:rsidR="00FA666D" w:rsidRDefault="00FA666D" w:rsidP="00FA666D">
      <w:pPr>
        <w:pStyle w:val="ListParagraph"/>
        <w:numPr>
          <w:ilvl w:val="0"/>
          <w:numId w:val="50"/>
        </w:numPr>
        <w:overflowPunct/>
        <w:rPr>
          <w:rFonts w:ascii="Arial" w:hAnsi="Arial" w:cs="Arial"/>
          <w:sz w:val="20"/>
          <w:szCs w:val="20"/>
        </w:rPr>
      </w:pPr>
      <w:r>
        <w:rPr>
          <w:rFonts w:ascii="Arial" w:hAnsi="Arial" w:cs="Arial"/>
          <w:sz w:val="20"/>
          <w:szCs w:val="20"/>
        </w:rPr>
        <w:t>R</w:t>
      </w:r>
      <w:r w:rsidRPr="0099576D">
        <w:rPr>
          <w:rFonts w:ascii="Arial" w:hAnsi="Arial" w:cs="Arial"/>
          <w:sz w:val="20"/>
          <w:szCs w:val="20"/>
        </w:rPr>
        <w:t>elated installation files (</w:t>
      </w:r>
      <w:proofErr w:type="spellStart"/>
      <w:r w:rsidRPr="0099576D">
        <w:rPr>
          <w:rFonts w:ascii="Arial" w:hAnsi="Arial" w:cs="Arial"/>
          <w:sz w:val="20"/>
          <w:szCs w:val="20"/>
        </w:rPr>
        <w:t>clientsettings.cfg</w:t>
      </w:r>
      <w:proofErr w:type="spellEnd"/>
      <w:r w:rsidRPr="0099576D">
        <w:rPr>
          <w:rFonts w:ascii="Arial" w:hAnsi="Arial" w:cs="Arial"/>
          <w:sz w:val="20"/>
          <w:szCs w:val="20"/>
        </w:rPr>
        <w:t xml:space="preserve"> and </w:t>
      </w:r>
      <w:proofErr w:type="spellStart"/>
      <w:r w:rsidRPr="0099576D">
        <w:rPr>
          <w:rFonts w:ascii="Arial" w:hAnsi="Arial" w:cs="Arial"/>
          <w:sz w:val="20"/>
          <w:szCs w:val="20"/>
        </w:rPr>
        <w:t>masthead.afxm</w:t>
      </w:r>
      <w:proofErr w:type="spellEnd"/>
      <w:r>
        <w:rPr>
          <w:rFonts w:ascii="Arial" w:hAnsi="Arial" w:cs="Arial"/>
          <w:sz w:val="20"/>
          <w:szCs w:val="20"/>
        </w:rPr>
        <w:t>):</w:t>
      </w:r>
    </w:p>
    <w:p w14:paraId="24955115" w14:textId="77777777" w:rsidR="00FA666D" w:rsidRPr="00B35415" w:rsidRDefault="00FA666D" w:rsidP="00FA666D">
      <w:pPr>
        <w:rPr>
          <w:rFonts w:ascii="Arial" w:hAnsi="Arial" w:cs="Arial"/>
        </w:rPr>
      </w:pPr>
      <w:r>
        <w:object w:dxaOrig="600" w:dyaOrig="816" w14:anchorId="5056B9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pt;height:40.8pt" o:ole="" o:preferrelative="f" filled="t">
            <v:imagedata r:id="rId29" o:title=""/>
            <o:lock v:ext="edit" aspectratio="f"/>
          </v:shape>
          <o:OLEObject Type="Embed" ProgID="Package" ShapeID="_x0000_i1028" DrawAspect="Content" ObjectID="_1586258806" r:id="rId30"/>
        </w:object>
      </w:r>
    </w:p>
    <w:p w14:paraId="0F544B21" w14:textId="77777777" w:rsidR="00FA666D" w:rsidRPr="0099576D" w:rsidRDefault="00FA666D" w:rsidP="00FA666D">
      <w:pPr>
        <w:rPr>
          <w:rFonts w:ascii="Arial" w:hAnsi="Arial" w:cs="Arial"/>
        </w:rPr>
      </w:pPr>
    </w:p>
    <w:p w14:paraId="2FD2E2D1" w14:textId="77777777" w:rsidR="00FA666D" w:rsidRDefault="00FA666D" w:rsidP="00FA666D">
      <w:pPr>
        <w:pStyle w:val="ListParagraph"/>
        <w:numPr>
          <w:ilvl w:val="0"/>
          <w:numId w:val="50"/>
        </w:numPr>
        <w:overflowPunct/>
        <w:rPr>
          <w:rFonts w:ascii="Arial" w:hAnsi="Arial" w:cs="Arial"/>
          <w:sz w:val="20"/>
          <w:szCs w:val="20"/>
        </w:rPr>
      </w:pPr>
      <w:r>
        <w:rPr>
          <w:rFonts w:ascii="Arial" w:hAnsi="Arial" w:cs="Arial"/>
          <w:sz w:val="20"/>
          <w:szCs w:val="20"/>
        </w:rPr>
        <w:t xml:space="preserve">All version </w:t>
      </w:r>
      <w:proofErr w:type="spellStart"/>
      <w:r>
        <w:rPr>
          <w:rFonts w:ascii="Arial" w:hAnsi="Arial" w:cs="Arial"/>
          <w:sz w:val="20"/>
          <w:szCs w:val="20"/>
        </w:rPr>
        <w:t>bigfix</w:t>
      </w:r>
      <w:proofErr w:type="spellEnd"/>
      <w:r>
        <w:rPr>
          <w:rFonts w:ascii="Arial" w:hAnsi="Arial" w:cs="Arial"/>
          <w:sz w:val="20"/>
          <w:szCs w:val="20"/>
        </w:rPr>
        <w:t xml:space="preserve"> client, relay and server installation package, you can download from: </w:t>
      </w:r>
      <w:r>
        <w:t>http://support.bigfix.com/bes/release/9.5/patch6/</w:t>
      </w:r>
    </w:p>
    <w:p w14:paraId="48543DBF" w14:textId="77777777" w:rsidR="00FA666D" w:rsidRDefault="00FA666D" w:rsidP="00FA666D">
      <w:pPr>
        <w:pStyle w:val="ListParagraph"/>
        <w:numPr>
          <w:ilvl w:val="0"/>
          <w:numId w:val="50"/>
        </w:numPr>
        <w:overflowPunct/>
      </w:pPr>
      <w:r>
        <w:rPr>
          <w:rFonts w:ascii="Arial" w:hAnsi="Arial" w:cs="Arial"/>
          <w:sz w:val="20"/>
          <w:szCs w:val="20"/>
        </w:rPr>
        <w:t xml:space="preserve">All configuration files and installation package for BLD, SBY and SL, you can get from: </w:t>
      </w:r>
      <w:hyperlink r:id="rId31">
        <w:r>
          <w:rPr>
            <w:rStyle w:val="InternetLink"/>
            <w:szCs w:val="20"/>
          </w:rPr>
          <w:t>http://dst.lexington.ibm.com/install/BigFix_Client/</w:t>
        </w:r>
      </w:hyperlink>
    </w:p>
    <w:p w14:paraId="62D1AFB6" w14:textId="77777777" w:rsidR="00FA666D" w:rsidRDefault="00FA666D" w:rsidP="00FA666D">
      <w:pPr>
        <w:pStyle w:val="ListParagraph"/>
        <w:numPr>
          <w:ilvl w:val="0"/>
          <w:numId w:val="50"/>
        </w:numPr>
        <w:overflowPunct/>
      </w:pPr>
      <w:r>
        <w:rPr>
          <w:rFonts w:ascii="Arial" w:hAnsi="Arial" w:cs="Arial"/>
          <w:sz w:val="20"/>
          <w:szCs w:val="20"/>
        </w:rPr>
        <w:t xml:space="preserve">EMEA </w:t>
      </w:r>
      <w:proofErr w:type="spellStart"/>
      <w:r>
        <w:rPr>
          <w:rFonts w:ascii="Arial" w:hAnsi="Arial" w:cs="Arial"/>
          <w:sz w:val="20"/>
          <w:szCs w:val="20"/>
        </w:rPr>
        <w:t>actionsite</w:t>
      </w:r>
      <w:proofErr w:type="spellEnd"/>
      <w:r>
        <w:rPr>
          <w:rFonts w:ascii="Arial" w:hAnsi="Arial" w:cs="Arial"/>
          <w:sz w:val="20"/>
          <w:szCs w:val="20"/>
        </w:rPr>
        <w:t xml:space="preserve">. </w:t>
      </w:r>
      <w:proofErr w:type="spellStart"/>
      <w:r>
        <w:rPr>
          <w:rFonts w:ascii="Arial" w:hAnsi="Arial" w:cs="Arial"/>
          <w:sz w:val="20"/>
          <w:szCs w:val="20"/>
        </w:rPr>
        <w:t>afxm</w:t>
      </w:r>
      <w:proofErr w:type="spellEnd"/>
      <w:r>
        <w:rPr>
          <w:rFonts w:ascii="Arial" w:hAnsi="Arial" w:cs="Arial"/>
          <w:sz w:val="20"/>
          <w:szCs w:val="20"/>
        </w:rPr>
        <w:t xml:space="preserve"> from: </w:t>
      </w:r>
      <w:hyperlink r:id="rId32">
        <w:r>
          <w:rPr>
            <w:rStyle w:val="InternetLink"/>
            <w:szCs w:val="20"/>
          </w:rPr>
          <w:t>https://ibm.ent.box.com/s/0p8jfdkw3k30qaso9vhu95xo5oks1isk/folder/40695466137</w:t>
        </w:r>
      </w:hyperlink>
    </w:p>
    <w:p w14:paraId="214EC577" w14:textId="77777777" w:rsidR="00FA666D" w:rsidRDefault="00FA666D" w:rsidP="00FA666D">
      <w:pPr>
        <w:pStyle w:val="ListParagraph"/>
        <w:numPr>
          <w:ilvl w:val="0"/>
          <w:numId w:val="50"/>
        </w:numPr>
        <w:overflowPunct/>
      </w:pPr>
      <w:proofErr w:type="spellStart"/>
      <w:r>
        <w:rPr>
          <w:rFonts w:ascii="Arial" w:hAnsi="Arial" w:cs="Arial"/>
          <w:sz w:val="20"/>
          <w:szCs w:val="20"/>
        </w:rPr>
        <w:t>Softlayer</w:t>
      </w:r>
      <w:proofErr w:type="spellEnd"/>
      <w:r>
        <w:rPr>
          <w:rFonts w:ascii="Arial" w:hAnsi="Arial" w:cs="Arial"/>
          <w:sz w:val="20"/>
          <w:szCs w:val="20"/>
        </w:rPr>
        <w:t xml:space="preserve"> installation steps in wiki: </w:t>
      </w:r>
      <w:hyperlink r:id="rId33" w:anchor="!/wiki/W73bc53e9309c_4801_a5e7_4bc3c4f15c56/page/BigFix" w:history="1">
        <w:r>
          <w:rPr>
            <w:rStyle w:val="InternetLink"/>
            <w:szCs w:val="20"/>
          </w:rPr>
          <w:t>https://w3-connections.ibm.com/wikis/home?lang=en#!/wiki/W73bc53e9309c_4801_a5e7_4bc3c4f15c56/page/BigFix</w:t>
        </w:r>
      </w:hyperlink>
    </w:p>
    <w:p w14:paraId="65FA32BB" w14:textId="77777777" w:rsidR="00FA666D" w:rsidRPr="00B35415" w:rsidRDefault="00FA666D" w:rsidP="00FA666D">
      <w:pPr>
        <w:pStyle w:val="ListParagraph"/>
        <w:numPr>
          <w:ilvl w:val="0"/>
          <w:numId w:val="50"/>
        </w:numPr>
        <w:overflowPunct/>
        <w:rPr>
          <w:rFonts w:ascii="Arial" w:hAnsi="Arial" w:cs="Arial"/>
          <w:sz w:val="20"/>
          <w:szCs w:val="20"/>
        </w:rPr>
      </w:pPr>
      <w:r w:rsidRPr="00462670">
        <w:rPr>
          <w:rFonts w:ascii="Arial" w:hAnsi="Arial" w:cs="Arial"/>
          <w:sz w:val="20"/>
          <w:szCs w:val="20"/>
        </w:rPr>
        <w:t>DST BigFix Architecture Diagram:</w:t>
      </w:r>
    </w:p>
    <w:p w14:paraId="7FB8296E" w14:textId="30D41BB7" w:rsidR="00B05A49" w:rsidRDefault="00FA666D">
      <w:r>
        <w:rPr>
          <w:noProof/>
        </w:rPr>
        <w:drawing>
          <wp:inline distT="0" distB="0" distL="0" distR="0" wp14:anchorId="23168478" wp14:editId="31E4C7DC">
            <wp:extent cx="4876800" cy="2337656"/>
            <wp:effectExtent l="0" t="0" r="0" b="571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34"/>
                    <a:stretch>
                      <a:fillRect/>
                    </a:stretch>
                  </pic:blipFill>
                  <pic:spPr bwMode="auto">
                    <a:xfrm>
                      <a:off x="0" y="0"/>
                      <a:ext cx="4887353" cy="2342714"/>
                    </a:xfrm>
                    <a:prstGeom prst="rect">
                      <a:avLst/>
                    </a:prstGeom>
                  </pic:spPr>
                </pic:pic>
              </a:graphicData>
            </a:graphic>
          </wp:inline>
        </w:drawing>
      </w:r>
    </w:p>
    <w:p w14:paraId="571A6296" w14:textId="77777777" w:rsidR="00E7365E" w:rsidRPr="007F088C" w:rsidRDefault="00E7365E" w:rsidP="00E7365E">
      <w:pPr>
        <w:pStyle w:val="Heading1"/>
        <w:keepLines/>
        <w:numPr>
          <w:ilvl w:val="0"/>
          <w:numId w:val="25"/>
        </w:numPr>
        <w:pBdr>
          <w:top w:val="single" w:sz="20" w:space="1" w:color="000000"/>
        </w:pBdr>
        <w:spacing w:before="142" w:after="113"/>
        <w:rPr>
          <w:lang w:val="en-GB"/>
        </w:rPr>
      </w:pPr>
      <w:bookmarkStart w:id="16" w:name="_Toc512429052"/>
      <w:r w:rsidRPr="007F088C">
        <w:rPr>
          <w:lang w:val="en-GB"/>
        </w:rPr>
        <w:lastRenderedPageBreak/>
        <w:t>Document History</w:t>
      </w:r>
      <w:bookmarkEnd w:id="16"/>
    </w:p>
    <w:p w14:paraId="2A44F7A0" w14:textId="77777777" w:rsidR="00E7365E" w:rsidRDefault="00E7365E" w:rsidP="00E7365E">
      <w:pPr>
        <w:pStyle w:val="DefaultText"/>
      </w:pPr>
    </w:p>
    <w:p w14:paraId="32DC7484" w14:textId="77777777" w:rsidR="00E7365E" w:rsidRDefault="00E7365E" w:rsidP="00E7365E">
      <w:pPr>
        <w:pStyle w:val="DefaultText"/>
        <w:rPr>
          <w:b/>
          <w:sz w:val="28"/>
          <w:szCs w:val="28"/>
        </w:rPr>
      </w:pPr>
    </w:p>
    <w:tbl>
      <w:tblPr>
        <w:tblW w:w="10228" w:type="dxa"/>
        <w:tblInd w:w="-246" w:type="dxa"/>
        <w:tblLayout w:type="fixed"/>
        <w:tblLook w:val="0000" w:firstRow="0" w:lastRow="0" w:firstColumn="0" w:lastColumn="0" w:noHBand="0" w:noVBand="0"/>
      </w:tblPr>
      <w:tblGrid>
        <w:gridCol w:w="984"/>
        <w:gridCol w:w="1170"/>
        <w:gridCol w:w="3844"/>
        <w:gridCol w:w="2160"/>
        <w:gridCol w:w="2070"/>
      </w:tblGrid>
      <w:tr w:rsidR="00E7365E" w14:paraId="3A3BC34F" w14:textId="77777777" w:rsidTr="00346FC9">
        <w:tc>
          <w:tcPr>
            <w:tcW w:w="984" w:type="dxa"/>
            <w:tcBorders>
              <w:top w:val="single" w:sz="8" w:space="0" w:color="000000"/>
              <w:left w:val="single" w:sz="8" w:space="0" w:color="000000"/>
            </w:tcBorders>
            <w:shd w:val="clear" w:color="auto" w:fill="D9D9D9"/>
          </w:tcPr>
          <w:p w14:paraId="4E6EB90E" w14:textId="77777777" w:rsidR="00E7365E" w:rsidRPr="00C87509" w:rsidRDefault="00E7365E" w:rsidP="00346FC9">
            <w:pPr>
              <w:jc w:val="center"/>
              <w:rPr>
                <w:rFonts w:ascii="Verdana" w:hAnsi="Verdana" w:cs="Verdana"/>
                <w:color w:val="auto"/>
                <w:sz w:val="18"/>
                <w:szCs w:val="18"/>
                <w:lang w:val="en-AU"/>
              </w:rPr>
            </w:pPr>
            <w:r w:rsidRPr="00C87509">
              <w:rPr>
                <w:rFonts w:ascii="Verdana" w:hAnsi="Verdana" w:cs="Verdana"/>
                <w:color w:val="auto"/>
                <w:sz w:val="18"/>
                <w:szCs w:val="18"/>
                <w:lang w:val="en-AU"/>
              </w:rPr>
              <w:t>Release</w:t>
            </w:r>
          </w:p>
        </w:tc>
        <w:tc>
          <w:tcPr>
            <w:tcW w:w="1170" w:type="dxa"/>
            <w:tcBorders>
              <w:top w:val="single" w:sz="8" w:space="0" w:color="000000"/>
              <w:left w:val="single" w:sz="1" w:space="0" w:color="000000"/>
            </w:tcBorders>
            <w:shd w:val="clear" w:color="auto" w:fill="D9D9D9"/>
          </w:tcPr>
          <w:p w14:paraId="08BE2468" w14:textId="77777777" w:rsidR="00E7365E" w:rsidRPr="00C87509" w:rsidRDefault="00E7365E" w:rsidP="00346FC9">
            <w:pPr>
              <w:rPr>
                <w:rFonts w:ascii="Verdana" w:hAnsi="Verdana" w:cs="Verdana"/>
                <w:color w:val="auto"/>
                <w:sz w:val="18"/>
                <w:szCs w:val="18"/>
                <w:lang w:val="en-AU"/>
              </w:rPr>
            </w:pPr>
            <w:r w:rsidRPr="00C87509">
              <w:rPr>
                <w:rFonts w:ascii="Verdana" w:hAnsi="Verdana" w:cs="Verdana"/>
                <w:color w:val="auto"/>
                <w:sz w:val="18"/>
                <w:szCs w:val="18"/>
                <w:lang w:val="en-AU"/>
              </w:rPr>
              <w:t>Date</w:t>
            </w:r>
          </w:p>
        </w:tc>
        <w:tc>
          <w:tcPr>
            <w:tcW w:w="3844" w:type="dxa"/>
            <w:tcBorders>
              <w:top w:val="single" w:sz="8" w:space="0" w:color="000000"/>
              <w:left w:val="single" w:sz="1" w:space="0" w:color="000000"/>
            </w:tcBorders>
            <w:shd w:val="clear" w:color="auto" w:fill="D9D9D9"/>
          </w:tcPr>
          <w:p w14:paraId="018766DA" w14:textId="77777777" w:rsidR="00E7365E" w:rsidRPr="00C87509" w:rsidRDefault="00E7365E" w:rsidP="00346FC9">
            <w:pPr>
              <w:rPr>
                <w:rFonts w:ascii="Verdana" w:hAnsi="Verdana" w:cs="Verdana"/>
                <w:color w:val="auto"/>
                <w:sz w:val="18"/>
                <w:szCs w:val="18"/>
                <w:lang w:val="en-AU"/>
              </w:rPr>
            </w:pPr>
            <w:r w:rsidRPr="00C87509">
              <w:rPr>
                <w:rFonts w:ascii="Verdana" w:hAnsi="Verdana" w:cs="Verdana"/>
                <w:color w:val="auto"/>
                <w:sz w:val="18"/>
                <w:szCs w:val="18"/>
                <w:lang w:val="en-AU"/>
              </w:rPr>
              <w:t>Summary of Changes</w:t>
            </w:r>
          </w:p>
        </w:tc>
        <w:tc>
          <w:tcPr>
            <w:tcW w:w="2160" w:type="dxa"/>
            <w:tcBorders>
              <w:top w:val="single" w:sz="8" w:space="0" w:color="000000"/>
              <w:left w:val="single" w:sz="1" w:space="0" w:color="000000"/>
              <w:right w:val="single" w:sz="8" w:space="0" w:color="000000"/>
            </w:tcBorders>
            <w:shd w:val="clear" w:color="auto" w:fill="D9D9D9"/>
          </w:tcPr>
          <w:p w14:paraId="42816E18" w14:textId="77777777" w:rsidR="00E7365E" w:rsidRPr="00C87509" w:rsidRDefault="00E7365E" w:rsidP="00346FC9">
            <w:pPr>
              <w:rPr>
                <w:rFonts w:ascii="Verdana" w:hAnsi="Verdana" w:cs="Verdana"/>
                <w:color w:val="auto"/>
                <w:sz w:val="18"/>
                <w:szCs w:val="18"/>
                <w:lang w:val="en-AU"/>
              </w:rPr>
            </w:pPr>
            <w:r w:rsidRPr="00C87509">
              <w:rPr>
                <w:rFonts w:ascii="Verdana" w:hAnsi="Verdana" w:cs="Verdana"/>
                <w:color w:val="auto"/>
                <w:sz w:val="18"/>
                <w:szCs w:val="18"/>
                <w:lang w:val="en-AU"/>
              </w:rPr>
              <w:t>Author</w:t>
            </w:r>
          </w:p>
        </w:tc>
        <w:tc>
          <w:tcPr>
            <w:tcW w:w="2070" w:type="dxa"/>
            <w:tcBorders>
              <w:top w:val="single" w:sz="8" w:space="0" w:color="000000"/>
              <w:left w:val="single" w:sz="1" w:space="0" w:color="000000"/>
              <w:right w:val="single" w:sz="8" w:space="0" w:color="000000"/>
            </w:tcBorders>
            <w:shd w:val="clear" w:color="auto" w:fill="D9D9D9"/>
          </w:tcPr>
          <w:p w14:paraId="7A6971B2" w14:textId="77777777" w:rsidR="00E7365E" w:rsidRPr="00C87509" w:rsidRDefault="00E7365E" w:rsidP="00346FC9">
            <w:pPr>
              <w:rPr>
                <w:rFonts w:ascii="Verdana" w:hAnsi="Verdana" w:cs="Verdana"/>
                <w:color w:val="auto"/>
                <w:sz w:val="18"/>
                <w:szCs w:val="18"/>
                <w:lang w:val="en-AU"/>
              </w:rPr>
            </w:pPr>
            <w:r w:rsidRPr="00C87509">
              <w:rPr>
                <w:rFonts w:ascii="Verdana" w:hAnsi="Verdana" w:cs="Verdana"/>
                <w:color w:val="auto"/>
                <w:sz w:val="18"/>
                <w:szCs w:val="18"/>
                <w:lang w:val="en-AU"/>
              </w:rPr>
              <w:t>Reviewer</w:t>
            </w:r>
          </w:p>
        </w:tc>
      </w:tr>
      <w:tr w:rsidR="00FA666D" w:rsidRPr="00CF417B" w14:paraId="25E5CF56" w14:textId="77777777" w:rsidTr="00346FC9">
        <w:tc>
          <w:tcPr>
            <w:tcW w:w="984" w:type="dxa"/>
            <w:tcBorders>
              <w:top w:val="single" w:sz="8" w:space="0" w:color="000000"/>
              <w:left w:val="single" w:sz="8" w:space="0" w:color="000000"/>
              <w:bottom w:val="single" w:sz="8" w:space="0" w:color="000000"/>
            </w:tcBorders>
            <w:shd w:val="clear" w:color="auto" w:fill="auto"/>
          </w:tcPr>
          <w:p w14:paraId="21C07B1A" w14:textId="20CAA40F" w:rsidR="00FA666D" w:rsidRPr="004229F1" w:rsidRDefault="00FA666D" w:rsidP="00FA666D">
            <w:pPr>
              <w:jc w:val="center"/>
              <w:rPr>
                <w:rFonts w:ascii="Verdana" w:hAnsi="Verdana" w:cs="Verdana"/>
                <w:color w:val="auto"/>
                <w:sz w:val="16"/>
                <w:szCs w:val="16"/>
                <w:lang w:val="en-AU"/>
              </w:rPr>
            </w:pPr>
            <w:r w:rsidRPr="004229F1">
              <w:rPr>
                <w:rFonts w:ascii="Verdana" w:hAnsi="Verdana" w:cs="Verdana"/>
                <w:color w:val="auto"/>
                <w:sz w:val="16"/>
                <w:szCs w:val="16"/>
                <w:lang w:val="en-AU"/>
              </w:rPr>
              <w:t>0.1</w:t>
            </w:r>
          </w:p>
        </w:tc>
        <w:tc>
          <w:tcPr>
            <w:tcW w:w="1170" w:type="dxa"/>
            <w:tcBorders>
              <w:top w:val="single" w:sz="8" w:space="0" w:color="000000"/>
              <w:left w:val="single" w:sz="1" w:space="0" w:color="000000"/>
              <w:bottom w:val="single" w:sz="8" w:space="0" w:color="000000"/>
            </w:tcBorders>
            <w:shd w:val="clear" w:color="auto" w:fill="auto"/>
          </w:tcPr>
          <w:p w14:paraId="703F6045" w14:textId="1904A4D3" w:rsidR="00FA666D" w:rsidRPr="004229F1" w:rsidRDefault="00FA666D" w:rsidP="00FA666D">
            <w:pPr>
              <w:rPr>
                <w:rFonts w:ascii="Verdana" w:hAnsi="Verdana" w:cs="Verdana"/>
                <w:color w:val="auto"/>
                <w:sz w:val="16"/>
                <w:szCs w:val="16"/>
                <w:lang w:val="en-AU"/>
              </w:rPr>
            </w:pPr>
            <w:r w:rsidRPr="004229F1">
              <w:rPr>
                <w:rFonts w:ascii="Verdana" w:hAnsi="Verdana" w:cs="Verdana"/>
                <w:color w:val="auto"/>
                <w:sz w:val="16"/>
                <w:szCs w:val="16"/>
                <w:lang w:val="en-AU"/>
              </w:rPr>
              <w:t>Mar/30/18</w:t>
            </w:r>
          </w:p>
        </w:tc>
        <w:tc>
          <w:tcPr>
            <w:tcW w:w="3844" w:type="dxa"/>
            <w:tcBorders>
              <w:top w:val="single" w:sz="8" w:space="0" w:color="000000"/>
              <w:left w:val="single" w:sz="1" w:space="0" w:color="000000"/>
              <w:bottom w:val="single" w:sz="8" w:space="0" w:color="000000"/>
            </w:tcBorders>
            <w:shd w:val="clear" w:color="auto" w:fill="auto"/>
          </w:tcPr>
          <w:p w14:paraId="4A5D3060" w14:textId="6233F02B" w:rsidR="00FA666D" w:rsidRPr="004229F1" w:rsidRDefault="00FA666D" w:rsidP="00FA666D">
            <w:pPr>
              <w:rPr>
                <w:rFonts w:ascii="Verdana" w:hAnsi="Verdana" w:cs="Verdana"/>
                <w:color w:val="auto"/>
                <w:sz w:val="16"/>
                <w:szCs w:val="16"/>
                <w:lang w:val="en-AU"/>
              </w:rPr>
            </w:pPr>
            <w:r w:rsidRPr="004229F1">
              <w:rPr>
                <w:rFonts w:ascii="Verdana" w:hAnsi="Verdana" w:cs="Verdana"/>
                <w:color w:val="auto"/>
                <w:sz w:val="16"/>
                <w:szCs w:val="16"/>
                <w:lang w:val="en-AU"/>
              </w:rPr>
              <w:t>Creation</w:t>
            </w:r>
          </w:p>
        </w:tc>
        <w:tc>
          <w:tcPr>
            <w:tcW w:w="2160" w:type="dxa"/>
            <w:tcBorders>
              <w:top w:val="single" w:sz="8" w:space="0" w:color="000000"/>
              <w:left w:val="single" w:sz="1" w:space="0" w:color="000000"/>
              <w:bottom w:val="single" w:sz="8" w:space="0" w:color="000000"/>
              <w:right w:val="single" w:sz="8" w:space="0" w:color="000000"/>
            </w:tcBorders>
            <w:shd w:val="clear" w:color="auto" w:fill="auto"/>
          </w:tcPr>
          <w:p w14:paraId="3BDD0F03" w14:textId="77777777" w:rsidR="00FA666D" w:rsidRPr="004229F1" w:rsidRDefault="00FA666D" w:rsidP="00FA666D">
            <w:pPr>
              <w:rPr>
                <w:rFonts w:ascii="Verdana" w:hAnsi="Verdana" w:cs="Verdana"/>
                <w:color w:val="auto"/>
                <w:sz w:val="16"/>
                <w:szCs w:val="16"/>
                <w:lang w:val="es-MX"/>
              </w:rPr>
            </w:pPr>
            <w:proofErr w:type="spellStart"/>
            <w:r w:rsidRPr="004229F1">
              <w:rPr>
                <w:rFonts w:ascii="Verdana" w:hAnsi="Verdana" w:cs="Verdana"/>
                <w:color w:val="auto"/>
                <w:sz w:val="16"/>
                <w:szCs w:val="16"/>
                <w:lang w:val="es-MX"/>
              </w:rPr>
              <w:t>A</w:t>
            </w:r>
            <w:r w:rsidRPr="004229F1">
              <w:rPr>
                <w:rFonts w:ascii="Verdana" w:hAnsi="Verdana" w:cs="Verdana"/>
                <w:color w:val="auto"/>
                <w:sz w:val="16"/>
                <w:szCs w:val="16"/>
                <w:lang w:val="es-MX" w:eastAsia="zh-CN"/>
              </w:rPr>
              <w:t>pp</w:t>
            </w:r>
            <w:r w:rsidRPr="004229F1">
              <w:rPr>
                <w:rFonts w:ascii="Verdana" w:hAnsi="Verdana" w:cs="Verdana"/>
                <w:color w:val="auto"/>
                <w:sz w:val="16"/>
                <w:szCs w:val="16"/>
                <w:lang w:val="es-MX"/>
              </w:rPr>
              <w:t>Ops</w:t>
            </w:r>
            <w:proofErr w:type="spellEnd"/>
            <w:r w:rsidRPr="004229F1">
              <w:rPr>
                <w:rFonts w:ascii="Verdana" w:hAnsi="Verdana" w:cs="Verdana"/>
                <w:color w:val="auto"/>
                <w:sz w:val="16"/>
                <w:szCs w:val="16"/>
                <w:lang w:val="es-MX"/>
              </w:rPr>
              <w:t xml:space="preserve"> Security </w:t>
            </w:r>
            <w:proofErr w:type="spellStart"/>
            <w:r w:rsidRPr="004229F1">
              <w:rPr>
                <w:rFonts w:ascii="Verdana" w:hAnsi="Verdana" w:cs="Verdana"/>
                <w:color w:val="auto"/>
                <w:sz w:val="16"/>
                <w:szCs w:val="16"/>
                <w:lang w:val="es-MX"/>
              </w:rPr>
              <w:t>Team</w:t>
            </w:r>
            <w:proofErr w:type="spellEnd"/>
          </w:p>
          <w:p w14:paraId="7415AFB5" w14:textId="4A41F43D" w:rsidR="004229F1" w:rsidRPr="004229F1" w:rsidRDefault="004229F1" w:rsidP="00FA666D">
            <w:pPr>
              <w:rPr>
                <w:rFonts w:ascii="Verdana" w:hAnsi="Verdana" w:cs="Verdana"/>
                <w:color w:val="auto"/>
                <w:sz w:val="16"/>
                <w:szCs w:val="16"/>
                <w:lang w:val="es-MX"/>
              </w:rPr>
            </w:pPr>
            <w:proofErr w:type="spellStart"/>
            <w:r w:rsidRPr="004229F1">
              <w:rPr>
                <w:rFonts w:ascii="Verdana" w:hAnsi="Verdana" w:cs="Verdana"/>
                <w:color w:val="auto"/>
                <w:sz w:val="16"/>
                <w:szCs w:val="16"/>
                <w:lang w:val="es-MX"/>
              </w:rPr>
              <w:t>Tian</w:t>
            </w:r>
            <w:proofErr w:type="spellEnd"/>
            <w:r w:rsidRPr="004229F1">
              <w:rPr>
                <w:rFonts w:ascii="Verdana" w:hAnsi="Verdana" w:cs="Verdana"/>
                <w:color w:val="auto"/>
                <w:sz w:val="16"/>
                <w:szCs w:val="16"/>
                <w:lang w:val="es-MX"/>
              </w:rPr>
              <w:t xml:space="preserve"> Li PH He/China/IBM</w:t>
            </w:r>
          </w:p>
        </w:tc>
        <w:tc>
          <w:tcPr>
            <w:tcW w:w="2070" w:type="dxa"/>
            <w:tcBorders>
              <w:top w:val="single" w:sz="8" w:space="0" w:color="000000"/>
              <w:left w:val="single" w:sz="1" w:space="0" w:color="000000"/>
              <w:bottom w:val="single" w:sz="8" w:space="0" w:color="000000"/>
              <w:right w:val="single" w:sz="8" w:space="0" w:color="000000"/>
            </w:tcBorders>
          </w:tcPr>
          <w:p w14:paraId="7F02B4FA" w14:textId="51F50722" w:rsidR="00FA666D" w:rsidRPr="001812FD" w:rsidRDefault="00FA666D" w:rsidP="00FA666D">
            <w:pPr>
              <w:rPr>
                <w:rFonts w:ascii="Verdana" w:hAnsi="Verdana" w:cs="Verdana"/>
                <w:color w:val="CC0099"/>
                <w:sz w:val="16"/>
                <w:szCs w:val="16"/>
              </w:rPr>
            </w:pPr>
            <w:r>
              <w:rPr>
                <w:rFonts w:ascii="Verdana" w:hAnsi="Verdana" w:cs="Verdana"/>
                <w:color w:val="00000A"/>
                <w:sz w:val="16"/>
                <w:szCs w:val="16"/>
              </w:rPr>
              <w:t>Branden J Hartwell/Lansing/IBM</w:t>
            </w:r>
          </w:p>
        </w:tc>
      </w:tr>
      <w:tr w:rsidR="00FA666D" w:rsidRPr="00CF417B" w14:paraId="01B21721" w14:textId="77777777" w:rsidTr="00346FC9">
        <w:tc>
          <w:tcPr>
            <w:tcW w:w="984" w:type="dxa"/>
            <w:tcBorders>
              <w:top w:val="single" w:sz="8" w:space="0" w:color="000000"/>
              <w:left w:val="single" w:sz="8" w:space="0" w:color="000000"/>
              <w:bottom w:val="single" w:sz="8" w:space="0" w:color="000000"/>
            </w:tcBorders>
            <w:shd w:val="clear" w:color="auto" w:fill="auto"/>
          </w:tcPr>
          <w:p w14:paraId="7C4FDB19" w14:textId="401F7D7E" w:rsidR="00FA666D" w:rsidRPr="004229F1" w:rsidRDefault="00FA666D" w:rsidP="00FA666D">
            <w:pPr>
              <w:jc w:val="center"/>
              <w:rPr>
                <w:rFonts w:ascii="Verdana" w:hAnsi="Verdana" w:cs="Verdana"/>
                <w:color w:val="auto"/>
                <w:sz w:val="16"/>
                <w:szCs w:val="16"/>
                <w:lang w:val="en-AU"/>
              </w:rPr>
            </w:pPr>
            <w:r w:rsidRPr="004229F1">
              <w:rPr>
                <w:rFonts w:ascii="Verdana" w:hAnsi="Verdana" w:cs="Verdana"/>
                <w:color w:val="auto"/>
                <w:sz w:val="16"/>
                <w:szCs w:val="16"/>
                <w:lang w:val="en-AU"/>
              </w:rPr>
              <w:t>0.2</w:t>
            </w:r>
          </w:p>
        </w:tc>
        <w:tc>
          <w:tcPr>
            <w:tcW w:w="1170" w:type="dxa"/>
            <w:tcBorders>
              <w:top w:val="single" w:sz="8" w:space="0" w:color="000000"/>
              <w:left w:val="single" w:sz="1" w:space="0" w:color="000000"/>
              <w:bottom w:val="single" w:sz="8" w:space="0" w:color="000000"/>
            </w:tcBorders>
            <w:shd w:val="clear" w:color="auto" w:fill="auto"/>
          </w:tcPr>
          <w:p w14:paraId="1E954B84" w14:textId="131E11F5" w:rsidR="00FA666D" w:rsidRPr="004229F1" w:rsidRDefault="00FA666D" w:rsidP="00FA666D">
            <w:pPr>
              <w:rPr>
                <w:rFonts w:ascii="Verdana" w:hAnsi="Verdana" w:cs="Verdana"/>
                <w:color w:val="auto"/>
                <w:sz w:val="16"/>
                <w:szCs w:val="16"/>
                <w:lang w:val="en-AU"/>
              </w:rPr>
            </w:pPr>
            <w:r w:rsidRPr="004229F1">
              <w:rPr>
                <w:rFonts w:ascii="Verdana" w:hAnsi="Verdana" w:cs="Verdana"/>
                <w:color w:val="auto"/>
                <w:sz w:val="16"/>
                <w:szCs w:val="16"/>
                <w:lang w:val="en-AU"/>
              </w:rPr>
              <w:t>A</w:t>
            </w:r>
            <w:r w:rsidRPr="004229F1">
              <w:rPr>
                <w:rFonts w:ascii="Verdana" w:hAnsi="Verdana" w:cs="Verdana"/>
                <w:color w:val="auto"/>
                <w:sz w:val="16"/>
                <w:szCs w:val="16"/>
                <w:lang w:val="en-AU" w:eastAsia="zh-CN"/>
              </w:rPr>
              <w:t>pr</w:t>
            </w:r>
            <w:r w:rsidRPr="004229F1">
              <w:rPr>
                <w:rFonts w:ascii="Verdana" w:hAnsi="Verdana" w:cs="Verdana"/>
                <w:color w:val="auto"/>
                <w:sz w:val="16"/>
                <w:szCs w:val="16"/>
                <w:lang w:val="en-AU"/>
              </w:rPr>
              <w:t>/18/18</w:t>
            </w:r>
          </w:p>
        </w:tc>
        <w:tc>
          <w:tcPr>
            <w:tcW w:w="3844" w:type="dxa"/>
            <w:tcBorders>
              <w:top w:val="single" w:sz="8" w:space="0" w:color="000000"/>
              <w:left w:val="single" w:sz="1" w:space="0" w:color="000000"/>
              <w:bottom w:val="single" w:sz="8" w:space="0" w:color="000000"/>
            </w:tcBorders>
            <w:shd w:val="clear" w:color="auto" w:fill="auto"/>
          </w:tcPr>
          <w:p w14:paraId="607EBD20" w14:textId="03A3ACEA" w:rsidR="00FA666D" w:rsidRPr="004229F1" w:rsidRDefault="00FA666D" w:rsidP="00FA666D">
            <w:pPr>
              <w:rPr>
                <w:rFonts w:ascii="Verdana" w:hAnsi="Verdana" w:cs="Verdana"/>
                <w:color w:val="auto"/>
                <w:sz w:val="16"/>
                <w:szCs w:val="16"/>
                <w:lang w:val="en-AU"/>
              </w:rPr>
            </w:pPr>
            <w:r w:rsidRPr="004229F1">
              <w:rPr>
                <w:rFonts w:ascii="Verdana" w:hAnsi="Verdana" w:cs="Verdana"/>
                <w:color w:val="auto"/>
                <w:sz w:val="16"/>
                <w:szCs w:val="16"/>
                <w:lang w:val="en-AU"/>
              </w:rPr>
              <w:t>Modification</w:t>
            </w:r>
          </w:p>
        </w:tc>
        <w:tc>
          <w:tcPr>
            <w:tcW w:w="2160" w:type="dxa"/>
            <w:tcBorders>
              <w:top w:val="single" w:sz="8" w:space="0" w:color="000000"/>
              <w:left w:val="single" w:sz="1" w:space="0" w:color="000000"/>
              <w:bottom w:val="single" w:sz="8" w:space="0" w:color="000000"/>
              <w:right w:val="single" w:sz="8" w:space="0" w:color="000000"/>
            </w:tcBorders>
            <w:shd w:val="clear" w:color="auto" w:fill="auto"/>
          </w:tcPr>
          <w:p w14:paraId="792A5AF9" w14:textId="5E8879A9" w:rsidR="00FA666D" w:rsidRPr="004229F1" w:rsidRDefault="00FA666D" w:rsidP="00FA666D">
            <w:pPr>
              <w:rPr>
                <w:rFonts w:ascii="Verdana" w:hAnsi="Verdana" w:cs="Verdana"/>
                <w:color w:val="auto"/>
                <w:sz w:val="16"/>
                <w:szCs w:val="16"/>
                <w:lang w:val="es-MX"/>
              </w:rPr>
            </w:pPr>
            <w:proofErr w:type="spellStart"/>
            <w:r w:rsidRPr="004229F1">
              <w:rPr>
                <w:rFonts w:ascii="Verdana" w:hAnsi="Verdana" w:cs="Verdana"/>
                <w:color w:val="auto"/>
                <w:sz w:val="16"/>
                <w:szCs w:val="16"/>
                <w:lang w:val="es-MX"/>
              </w:rPr>
              <w:t>A</w:t>
            </w:r>
            <w:r w:rsidRPr="004229F1">
              <w:rPr>
                <w:rFonts w:ascii="Verdana" w:hAnsi="Verdana" w:cs="Verdana"/>
                <w:color w:val="auto"/>
                <w:sz w:val="16"/>
                <w:szCs w:val="16"/>
                <w:lang w:val="es-MX" w:eastAsia="zh-CN"/>
              </w:rPr>
              <w:t>pp</w:t>
            </w:r>
            <w:r w:rsidRPr="004229F1">
              <w:rPr>
                <w:rFonts w:ascii="Verdana" w:hAnsi="Verdana" w:cs="Verdana"/>
                <w:color w:val="auto"/>
                <w:sz w:val="16"/>
                <w:szCs w:val="16"/>
                <w:lang w:val="es-MX"/>
              </w:rPr>
              <w:t>Ops</w:t>
            </w:r>
            <w:proofErr w:type="spellEnd"/>
            <w:r w:rsidRPr="004229F1">
              <w:rPr>
                <w:rFonts w:ascii="Verdana" w:hAnsi="Verdana" w:cs="Verdana"/>
                <w:color w:val="auto"/>
                <w:sz w:val="16"/>
                <w:szCs w:val="16"/>
                <w:lang w:val="es-MX"/>
              </w:rPr>
              <w:t xml:space="preserve"> Security </w:t>
            </w:r>
            <w:proofErr w:type="spellStart"/>
            <w:r w:rsidRPr="004229F1">
              <w:rPr>
                <w:rFonts w:ascii="Verdana" w:hAnsi="Verdana" w:cs="Verdana"/>
                <w:color w:val="auto"/>
                <w:sz w:val="16"/>
                <w:szCs w:val="16"/>
                <w:lang w:val="es-MX"/>
              </w:rPr>
              <w:t>Team</w:t>
            </w:r>
            <w:proofErr w:type="spellEnd"/>
            <w:r w:rsidRPr="004229F1">
              <w:rPr>
                <w:rFonts w:ascii="Verdana" w:hAnsi="Verdana" w:cs="Verdana"/>
                <w:color w:val="auto"/>
                <w:sz w:val="16"/>
                <w:szCs w:val="16"/>
              </w:rPr>
              <w:t xml:space="preserve"> Branden J Hartwell</w:t>
            </w:r>
          </w:p>
        </w:tc>
        <w:tc>
          <w:tcPr>
            <w:tcW w:w="2070" w:type="dxa"/>
            <w:tcBorders>
              <w:top w:val="single" w:sz="8" w:space="0" w:color="000000"/>
              <w:left w:val="single" w:sz="1" w:space="0" w:color="000000"/>
              <w:bottom w:val="single" w:sz="8" w:space="0" w:color="000000"/>
              <w:right w:val="single" w:sz="8" w:space="0" w:color="000000"/>
            </w:tcBorders>
          </w:tcPr>
          <w:p w14:paraId="68F1074D" w14:textId="30E28B81" w:rsidR="00FA666D" w:rsidRPr="001812FD" w:rsidRDefault="00FA666D" w:rsidP="00FA666D">
            <w:pPr>
              <w:rPr>
                <w:rFonts w:ascii="Verdana" w:hAnsi="Verdana" w:cs="Verdana"/>
                <w:color w:val="CC0099"/>
                <w:sz w:val="16"/>
                <w:szCs w:val="16"/>
                <w:lang w:val="es-MX"/>
              </w:rPr>
            </w:pPr>
            <w:r>
              <w:rPr>
                <w:rFonts w:ascii="Verdana" w:hAnsi="Verdana" w:cs="Verdana"/>
                <w:color w:val="00000A"/>
                <w:sz w:val="16"/>
                <w:szCs w:val="16"/>
              </w:rPr>
              <w:t>Roxana Manta</w:t>
            </w:r>
          </w:p>
        </w:tc>
      </w:tr>
      <w:tr w:rsidR="00FA666D" w:rsidRPr="00CF417B" w14:paraId="586C5BE7" w14:textId="77777777" w:rsidTr="00346FC9">
        <w:tc>
          <w:tcPr>
            <w:tcW w:w="984" w:type="dxa"/>
            <w:tcBorders>
              <w:top w:val="single" w:sz="8" w:space="0" w:color="000000"/>
              <w:left w:val="single" w:sz="8" w:space="0" w:color="000000"/>
              <w:bottom w:val="single" w:sz="8" w:space="0" w:color="000000"/>
            </w:tcBorders>
            <w:shd w:val="clear" w:color="auto" w:fill="FFFFFF"/>
          </w:tcPr>
          <w:p w14:paraId="282DEDA9" w14:textId="7BE35D89" w:rsidR="00FA666D" w:rsidRPr="004229F1" w:rsidRDefault="004229F1" w:rsidP="00FA666D">
            <w:pPr>
              <w:jc w:val="center"/>
              <w:rPr>
                <w:rFonts w:ascii="Verdana" w:hAnsi="Verdana" w:cs="Verdana"/>
                <w:color w:val="auto"/>
                <w:sz w:val="16"/>
                <w:szCs w:val="16"/>
                <w:lang w:val="es-MX"/>
              </w:rPr>
            </w:pPr>
            <w:r w:rsidRPr="004229F1">
              <w:rPr>
                <w:rFonts w:ascii="Verdana" w:hAnsi="Verdana" w:cs="Verdana"/>
                <w:color w:val="auto"/>
                <w:sz w:val="16"/>
                <w:szCs w:val="16"/>
                <w:lang w:val="es-MX"/>
              </w:rPr>
              <w:t>1.0</w:t>
            </w:r>
          </w:p>
        </w:tc>
        <w:tc>
          <w:tcPr>
            <w:tcW w:w="1170" w:type="dxa"/>
            <w:tcBorders>
              <w:top w:val="single" w:sz="8" w:space="0" w:color="000000"/>
              <w:left w:val="single" w:sz="1" w:space="0" w:color="000000"/>
              <w:bottom w:val="single" w:sz="8" w:space="0" w:color="000000"/>
            </w:tcBorders>
            <w:shd w:val="clear" w:color="auto" w:fill="FFFFFF"/>
          </w:tcPr>
          <w:p w14:paraId="0503275F" w14:textId="736E3D2B" w:rsidR="00FA666D" w:rsidRPr="004229F1" w:rsidRDefault="004229F1" w:rsidP="00FA666D">
            <w:pPr>
              <w:rPr>
                <w:rFonts w:ascii="Verdana" w:hAnsi="Verdana" w:cs="Verdana"/>
                <w:color w:val="auto"/>
                <w:sz w:val="16"/>
                <w:szCs w:val="16"/>
                <w:lang w:val="es-MX"/>
              </w:rPr>
            </w:pPr>
            <w:proofErr w:type="spellStart"/>
            <w:r w:rsidRPr="004229F1">
              <w:rPr>
                <w:rFonts w:ascii="Verdana" w:hAnsi="Verdana" w:cs="Verdana"/>
                <w:color w:val="auto"/>
                <w:sz w:val="16"/>
                <w:szCs w:val="16"/>
                <w:lang w:val="es-MX"/>
              </w:rPr>
              <w:t>Apr</w:t>
            </w:r>
            <w:proofErr w:type="spellEnd"/>
            <w:r w:rsidRPr="004229F1">
              <w:rPr>
                <w:rFonts w:ascii="Verdana" w:hAnsi="Verdana" w:cs="Verdana"/>
                <w:color w:val="auto"/>
                <w:sz w:val="16"/>
                <w:szCs w:val="16"/>
                <w:lang w:val="es-MX"/>
              </w:rPr>
              <w:t>/26/18</w:t>
            </w:r>
          </w:p>
        </w:tc>
        <w:tc>
          <w:tcPr>
            <w:tcW w:w="3844" w:type="dxa"/>
            <w:tcBorders>
              <w:top w:val="single" w:sz="8" w:space="0" w:color="000000"/>
              <w:left w:val="single" w:sz="1" w:space="0" w:color="000000"/>
              <w:bottom w:val="single" w:sz="8" w:space="0" w:color="000000"/>
            </w:tcBorders>
            <w:shd w:val="clear" w:color="auto" w:fill="FFFFFF"/>
          </w:tcPr>
          <w:p w14:paraId="650A09C1" w14:textId="44FE9C98" w:rsidR="00FA666D" w:rsidRPr="004229F1" w:rsidRDefault="004229F1" w:rsidP="00FA666D">
            <w:pPr>
              <w:rPr>
                <w:rFonts w:ascii="Verdana" w:hAnsi="Verdana" w:cs="Verdana"/>
                <w:color w:val="auto"/>
                <w:sz w:val="16"/>
                <w:szCs w:val="16"/>
                <w:lang w:val="es-MX"/>
              </w:rPr>
            </w:pPr>
            <w:proofErr w:type="spellStart"/>
            <w:r w:rsidRPr="004229F1">
              <w:rPr>
                <w:rFonts w:ascii="Verdana" w:hAnsi="Verdana" w:cs="Verdana"/>
                <w:color w:val="auto"/>
                <w:sz w:val="16"/>
                <w:szCs w:val="16"/>
                <w:lang w:val="es-MX"/>
              </w:rPr>
              <w:t>Release</w:t>
            </w:r>
            <w:proofErr w:type="spellEnd"/>
          </w:p>
        </w:tc>
        <w:tc>
          <w:tcPr>
            <w:tcW w:w="2160" w:type="dxa"/>
            <w:tcBorders>
              <w:top w:val="single" w:sz="8" w:space="0" w:color="000000"/>
              <w:left w:val="single" w:sz="1" w:space="0" w:color="000000"/>
              <w:bottom w:val="single" w:sz="8" w:space="0" w:color="000000"/>
              <w:right w:val="single" w:sz="8" w:space="0" w:color="000000"/>
            </w:tcBorders>
            <w:shd w:val="clear" w:color="auto" w:fill="FFFFFF"/>
          </w:tcPr>
          <w:p w14:paraId="4D250B54" w14:textId="616ED1FB" w:rsidR="00FA666D" w:rsidRPr="004229F1" w:rsidRDefault="004229F1" w:rsidP="00FA666D">
            <w:pPr>
              <w:rPr>
                <w:rFonts w:ascii="Verdana" w:hAnsi="Verdana" w:cs="Verdana"/>
                <w:color w:val="auto"/>
                <w:sz w:val="16"/>
                <w:szCs w:val="16"/>
                <w:lang w:val="es-MX"/>
              </w:rPr>
            </w:pPr>
            <w:r w:rsidRPr="004229F1">
              <w:rPr>
                <w:rFonts w:ascii="Verdana" w:hAnsi="Verdana" w:cs="Verdana"/>
                <w:color w:val="auto"/>
                <w:sz w:val="16"/>
                <w:szCs w:val="16"/>
                <w:lang w:val="es-MX"/>
              </w:rPr>
              <w:t>Roxana Manta</w:t>
            </w:r>
          </w:p>
        </w:tc>
        <w:tc>
          <w:tcPr>
            <w:tcW w:w="2070" w:type="dxa"/>
            <w:tcBorders>
              <w:top w:val="single" w:sz="8" w:space="0" w:color="000000"/>
              <w:left w:val="single" w:sz="1" w:space="0" w:color="000000"/>
              <w:bottom w:val="single" w:sz="8" w:space="0" w:color="000000"/>
              <w:right w:val="single" w:sz="8" w:space="0" w:color="000000"/>
            </w:tcBorders>
            <w:shd w:val="clear" w:color="auto" w:fill="FFFFFF"/>
          </w:tcPr>
          <w:p w14:paraId="213063AB" w14:textId="77777777" w:rsidR="00FA666D" w:rsidRPr="001812FD" w:rsidRDefault="00FA666D" w:rsidP="00FA666D">
            <w:pPr>
              <w:rPr>
                <w:rFonts w:ascii="Verdana" w:hAnsi="Verdana" w:cs="Verdana"/>
                <w:color w:val="CC0099"/>
                <w:sz w:val="16"/>
                <w:szCs w:val="16"/>
                <w:lang w:val="es-MX"/>
              </w:rPr>
            </w:pPr>
          </w:p>
        </w:tc>
      </w:tr>
      <w:tr w:rsidR="00FA666D" w:rsidRPr="00CF417B" w14:paraId="083904DF" w14:textId="77777777" w:rsidTr="00346FC9">
        <w:tc>
          <w:tcPr>
            <w:tcW w:w="984" w:type="dxa"/>
            <w:tcBorders>
              <w:top w:val="single" w:sz="8" w:space="0" w:color="000000"/>
              <w:left w:val="single" w:sz="8" w:space="0" w:color="000000"/>
              <w:bottom w:val="single" w:sz="8" w:space="0" w:color="000000"/>
            </w:tcBorders>
            <w:shd w:val="clear" w:color="auto" w:fill="FFFFFF"/>
          </w:tcPr>
          <w:p w14:paraId="500EA361"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FFFFFF"/>
          </w:tcPr>
          <w:p w14:paraId="5C9EA0BF"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FFFFFF"/>
          </w:tcPr>
          <w:p w14:paraId="4C89976D" w14:textId="77777777" w:rsidR="00FA666D" w:rsidRPr="00E126D9" w:rsidRDefault="00FA666D" w:rsidP="00FA666D">
            <w:pPr>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FFFFFF"/>
          </w:tcPr>
          <w:p w14:paraId="55831AD8"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shd w:val="clear" w:color="auto" w:fill="FFFFFF"/>
          </w:tcPr>
          <w:p w14:paraId="21A9C00A" w14:textId="77777777" w:rsidR="00FA666D" w:rsidRPr="00E126D9" w:rsidRDefault="00FA666D" w:rsidP="00FA666D">
            <w:pPr>
              <w:rPr>
                <w:rFonts w:ascii="Verdana" w:hAnsi="Verdana" w:cs="Verdana"/>
                <w:color w:val="auto"/>
                <w:sz w:val="16"/>
                <w:szCs w:val="16"/>
                <w:lang w:val="es-MX"/>
              </w:rPr>
            </w:pPr>
          </w:p>
        </w:tc>
      </w:tr>
      <w:tr w:rsidR="00FA666D" w:rsidRPr="00CF417B" w14:paraId="4EAB6AA9" w14:textId="77777777" w:rsidTr="00346FC9">
        <w:tc>
          <w:tcPr>
            <w:tcW w:w="984" w:type="dxa"/>
            <w:tcBorders>
              <w:top w:val="single" w:sz="8" w:space="0" w:color="000000"/>
              <w:left w:val="single" w:sz="8" w:space="0" w:color="000000"/>
              <w:bottom w:val="single" w:sz="8" w:space="0" w:color="000000"/>
            </w:tcBorders>
            <w:shd w:val="clear" w:color="auto" w:fill="FFFFFF"/>
          </w:tcPr>
          <w:p w14:paraId="0E7C8C32"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FFFFFF"/>
          </w:tcPr>
          <w:p w14:paraId="5B1B21F2"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FFFFFF"/>
          </w:tcPr>
          <w:p w14:paraId="3AF21B34" w14:textId="77777777" w:rsidR="00FA666D" w:rsidRPr="00E126D9" w:rsidRDefault="00FA666D" w:rsidP="00FA666D">
            <w:pPr>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FFFFFF"/>
          </w:tcPr>
          <w:p w14:paraId="750A6F02"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shd w:val="clear" w:color="auto" w:fill="FFFFFF"/>
          </w:tcPr>
          <w:p w14:paraId="2C5186C1" w14:textId="77777777" w:rsidR="00FA666D" w:rsidRPr="00E126D9" w:rsidRDefault="00FA666D" w:rsidP="00FA666D">
            <w:pPr>
              <w:rPr>
                <w:rFonts w:ascii="Verdana" w:hAnsi="Verdana" w:cs="Verdana"/>
                <w:color w:val="auto"/>
                <w:sz w:val="16"/>
                <w:szCs w:val="16"/>
                <w:lang w:val="es-MX"/>
              </w:rPr>
            </w:pPr>
          </w:p>
        </w:tc>
      </w:tr>
      <w:tr w:rsidR="00FA666D" w:rsidRPr="00CF417B" w14:paraId="387E8812" w14:textId="77777777" w:rsidTr="00346FC9">
        <w:tc>
          <w:tcPr>
            <w:tcW w:w="984" w:type="dxa"/>
            <w:tcBorders>
              <w:top w:val="single" w:sz="8" w:space="0" w:color="000000"/>
              <w:left w:val="single" w:sz="8" w:space="0" w:color="000000"/>
              <w:bottom w:val="single" w:sz="8" w:space="0" w:color="000000"/>
            </w:tcBorders>
            <w:shd w:val="clear" w:color="auto" w:fill="FFFFFF"/>
          </w:tcPr>
          <w:p w14:paraId="2127B95A"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FFFFFF"/>
          </w:tcPr>
          <w:p w14:paraId="0BFE7103"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FFFFFF"/>
          </w:tcPr>
          <w:p w14:paraId="3B424639" w14:textId="77777777" w:rsidR="00FA666D" w:rsidRPr="00E126D9" w:rsidRDefault="00FA666D" w:rsidP="00FA666D">
            <w:pPr>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FFFFFF"/>
          </w:tcPr>
          <w:p w14:paraId="788CD324"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shd w:val="clear" w:color="auto" w:fill="FFFFFF"/>
          </w:tcPr>
          <w:p w14:paraId="4D8D157F" w14:textId="77777777" w:rsidR="00FA666D" w:rsidRPr="00E126D9" w:rsidRDefault="00FA666D" w:rsidP="00FA666D">
            <w:pPr>
              <w:rPr>
                <w:rFonts w:ascii="Verdana" w:hAnsi="Verdana" w:cs="Verdana"/>
                <w:color w:val="auto"/>
                <w:sz w:val="16"/>
                <w:szCs w:val="16"/>
                <w:lang w:val="es-MX"/>
              </w:rPr>
            </w:pPr>
          </w:p>
        </w:tc>
      </w:tr>
      <w:tr w:rsidR="00FA666D" w:rsidRPr="00CF417B" w14:paraId="6FFDFD29" w14:textId="77777777" w:rsidTr="00346FC9">
        <w:tc>
          <w:tcPr>
            <w:tcW w:w="984" w:type="dxa"/>
            <w:tcBorders>
              <w:top w:val="single" w:sz="8" w:space="0" w:color="000000"/>
              <w:left w:val="single" w:sz="8" w:space="0" w:color="000000"/>
              <w:bottom w:val="single" w:sz="8" w:space="0" w:color="000000"/>
            </w:tcBorders>
            <w:shd w:val="clear" w:color="auto" w:fill="FFFFFF"/>
          </w:tcPr>
          <w:p w14:paraId="6936F9B2"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FFFFFF"/>
          </w:tcPr>
          <w:p w14:paraId="7D1615B9"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FFFFFF"/>
          </w:tcPr>
          <w:p w14:paraId="534C6845" w14:textId="77777777" w:rsidR="00FA666D" w:rsidRPr="00E126D9" w:rsidRDefault="00FA666D" w:rsidP="00FA666D">
            <w:pPr>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FFFFFF"/>
          </w:tcPr>
          <w:p w14:paraId="354907E4"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shd w:val="clear" w:color="auto" w:fill="FFFFFF"/>
          </w:tcPr>
          <w:p w14:paraId="4DC09416" w14:textId="77777777" w:rsidR="00FA666D" w:rsidRPr="00E126D9" w:rsidRDefault="00FA666D" w:rsidP="00FA666D">
            <w:pPr>
              <w:rPr>
                <w:rFonts w:ascii="Verdana" w:hAnsi="Verdana" w:cs="Verdana"/>
                <w:color w:val="auto"/>
                <w:sz w:val="16"/>
                <w:szCs w:val="16"/>
                <w:lang w:val="es-MX"/>
              </w:rPr>
            </w:pPr>
          </w:p>
        </w:tc>
      </w:tr>
      <w:tr w:rsidR="00FA666D" w:rsidRPr="00CF417B" w14:paraId="1DC42FDD" w14:textId="77777777" w:rsidTr="00346FC9">
        <w:tc>
          <w:tcPr>
            <w:tcW w:w="984" w:type="dxa"/>
            <w:tcBorders>
              <w:top w:val="single" w:sz="8" w:space="0" w:color="000000"/>
              <w:left w:val="single" w:sz="8" w:space="0" w:color="000000"/>
              <w:bottom w:val="single" w:sz="8" w:space="0" w:color="000000"/>
            </w:tcBorders>
            <w:shd w:val="clear" w:color="auto" w:fill="auto"/>
          </w:tcPr>
          <w:p w14:paraId="7DE600AE"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auto"/>
          </w:tcPr>
          <w:p w14:paraId="7BB51DE6"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auto"/>
          </w:tcPr>
          <w:p w14:paraId="6E490925" w14:textId="77777777" w:rsidR="00FA666D" w:rsidRPr="00E126D9" w:rsidRDefault="00FA666D" w:rsidP="00FA666D">
            <w:pPr>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auto"/>
          </w:tcPr>
          <w:p w14:paraId="02F0D5BE"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tcPr>
          <w:p w14:paraId="6C4492E4" w14:textId="77777777" w:rsidR="00FA666D" w:rsidRPr="00E126D9" w:rsidRDefault="00FA666D" w:rsidP="00FA666D">
            <w:pPr>
              <w:rPr>
                <w:rFonts w:ascii="Verdana" w:hAnsi="Verdana" w:cs="Verdana"/>
                <w:color w:val="auto"/>
                <w:sz w:val="16"/>
                <w:szCs w:val="16"/>
                <w:lang w:val="es-MX"/>
              </w:rPr>
            </w:pPr>
          </w:p>
        </w:tc>
      </w:tr>
      <w:tr w:rsidR="00FA666D" w:rsidRPr="00CF417B" w14:paraId="5AAB6AA0" w14:textId="77777777" w:rsidTr="00346FC9">
        <w:tc>
          <w:tcPr>
            <w:tcW w:w="984" w:type="dxa"/>
            <w:tcBorders>
              <w:top w:val="single" w:sz="8" w:space="0" w:color="000000"/>
              <w:left w:val="single" w:sz="8" w:space="0" w:color="000000"/>
              <w:bottom w:val="single" w:sz="8" w:space="0" w:color="000000"/>
            </w:tcBorders>
            <w:shd w:val="clear" w:color="auto" w:fill="auto"/>
          </w:tcPr>
          <w:p w14:paraId="0A6D0595" w14:textId="77777777" w:rsidR="00FA666D" w:rsidRPr="00E126D9" w:rsidRDefault="00FA666D" w:rsidP="00FA666D">
            <w:pPr>
              <w:jc w:val="center"/>
              <w:rPr>
                <w:rFonts w:ascii="Verdana" w:hAnsi="Verdana" w:cs="Verdana"/>
                <w:color w:val="auto"/>
                <w:sz w:val="16"/>
                <w:szCs w:val="16"/>
                <w:lang w:val="es-MX"/>
              </w:rPr>
            </w:pPr>
          </w:p>
        </w:tc>
        <w:tc>
          <w:tcPr>
            <w:tcW w:w="1170" w:type="dxa"/>
            <w:tcBorders>
              <w:top w:val="single" w:sz="8" w:space="0" w:color="000000"/>
              <w:left w:val="single" w:sz="1" w:space="0" w:color="000000"/>
              <w:bottom w:val="single" w:sz="8" w:space="0" w:color="000000"/>
            </w:tcBorders>
            <w:shd w:val="clear" w:color="auto" w:fill="auto"/>
          </w:tcPr>
          <w:p w14:paraId="137BE5DF" w14:textId="77777777" w:rsidR="00FA666D" w:rsidRPr="00E126D9" w:rsidRDefault="00FA666D" w:rsidP="00FA666D">
            <w:pPr>
              <w:rPr>
                <w:rFonts w:ascii="Verdana" w:hAnsi="Verdana" w:cs="Verdana"/>
                <w:color w:val="auto"/>
                <w:sz w:val="16"/>
                <w:szCs w:val="16"/>
                <w:lang w:val="es-MX"/>
              </w:rPr>
            </w:pPr>
          </w:p>
        </w:tc>
        <w:tc>
          <w:tcPr>
            <w:tcW w:w="3844" w:type="dxa"/>
            <w:tcBorders>
              <w:top w:val="single" w:sz="8" w:space="0" w:color="000000"/>
              <w:left w:val="single" w:sz="1" w:space="0" w:color="000000"/>
              <w:bottom w:val="single" w:sz="8" w:space="0" w:color="000000"/>
            </w:tcBorders>
            <w:shd w:val="clear" w:color="auto" w:fill="auto"/>
          </w:tcPr>
          <w:p w14:paraId="132E4D18" w14:textId="77777777" w:rsidR="00FA666D" w:rsidRPr="00E126D9" w:rsidRDefault="00FA666D" w:rsidP="00FA666D">
            <w:pPr>
              <w:ind w:left="360"/>
              <w:rPr>
                <w:rFonts w:ascii="Verdana" w:hAnsi="Verdana" w:cs="Verdana"/>
                <w:color w:val="auto"/>
                <w:sz w:val="16"/>
                <w:szCs w:val="16"/>
                <w:lang w:val="es-MX"/>
              </w:rPr>
            </w:pPr>
          </w:p>
        </w:tc>
        <w:tc>
          <w:tcPr>
            <w:tcW w:w="2160" w:type="dxa"/>
            <w:tcBorders>
              <w:top w:val="single" w:sz="8" w:space="0" w:color="000000"/>
              <w:left w:val="single" w:sz="1" w:space="0" w:color="000000"/>
              <w:bottom w:val="single" w:sz="8" w:space="0" w:color="000000"/>
              <w:right w:val="single" w:sz="8" w:space="0" w:color="000000"/>
            </w:tcBorders>
            <w:shd w:val="clear" w:color="auto" w:fill="auto"/>
          </w:tcPr>
          <w:p w14:paraId="72504438" w14:textId="77777777" w:rsidR="00FA666D" w:rsidRPr="00E126D9" w:rsidRDefault="00FA666D" w:rsidP="00FA666D">
            <w:pPr>
              <w:rPr>
                <w:rFonts w:ascii="Verdana" w:hAnsi="Verdana" w:cs="Verdana"/>
                <w:color w:val="auto"/>
                <w:sz w:val="16"/>
                <w:szCs w:val="16"/>
                <w:lang w:val="es-MX"/>
              </w:rPr>
            </w:pPr>
          </w:p>
        </w:tc>
        <w:tc>
          <w:tcPr>
            <w:tcW w:w="2070" w:type="dxa"/>
            <w:tcBorders>
              <w:top w:val="single" w:sz="8" w:space="0" w:color="000000"/>
              <w:left w:val="single" w:sz="1" w:space="0" w:color="000000"/>
              <w:bottom w:val="single" w:sz="8" w:space="0" w:color="000000"/>
              <w:right w:val="single" w:sz="8" w:space="0" w:color="000000"/>
            </w:tcBorders>
          </w:tcPr>
          <w:p w14:paraId="0C560285" w14:textId="77777777" w:rsidR="00FA666D" w:rsidRPr="00E126D9" w:rsidRDefault="00FA666D" w:rsidP="00FA666D">
            <w:pPr>
              <w:rPr>
                <w:rFonts w:ascii="Verdana" w:hAnsi="Verdana" w:cs="Verdana"/>
                <w:color w:val="auto"/>
                <w:sz w:val="16"/>
                <w:szCs w:val="16"/>
                <w:lang w:val="es-MX"/>
              </w:rPr>
            </w:pPr>
          </w:p>
        </w:tc>
      </w:tr>
    </w:tbl>
    <w:p w14:paraId="7D2672CF" w14:textId="77777777" w:rsidR="00E7365E" w:rsidRPr="00E126D9" w:rsidRDefault="00E7365E" w:rsidP="00E7365E">
      <w:pPr>
        <w:pStyle w:val="DefaultText"/>
        <w:rPr>
          <w:lang w:val="es-MX"/>
        </w:rPr>
      </w:pPr>
    </w:p>
    <w:p w14:paraId="470F649D" w14:textId="77777777" w:rsidR="00E7365E" w:rsidRPr="00E126D9" w:rsidRDefault="00E7365E" w:rsidP="00E7365E">
      <w:pPr>
        <w:pStyle w:val="DefaultText"/>
        <w:pBdr>
          <w:bottom w:val="single" w:sz="12" w:space="1" w:color="auto"/>
        </w:pBdr>
        <w:rPr>
          <w:b/>
          <w:lang w:val="es-MX"/>
        </w:rPr>
      </w:pPr>
    </w:p>
    <w:p w14:paraId="3493A6CA" w14:textId="77777777" w:rsidR="00E7365E" w:rsidRPr="00E126D9" w:rsidRDefault="00E7365E" w:rsidP="00E7365E">
      <w:pPr>
        <w:pStyle w:val="DefaultText"/>
        <w:pBdr>
          <w:bottom w:val="single" w:sz="12" w:space="1" w:color="auto"/>
        </w:pBdr>
        <w:rPr>
          <w:b/>
          <w:lang w:val="es-MX"/>
        </w:rPr>
      </w:pPr>
    </w:p>
    <w:p w14:paraId="1F725F5D" w14:textId="77777777" w:rsidR="00E7365E" w:rsidRPr="00E126D9" w:rsidRDefault="00E7365E" w:rsidP="00E7365E">
      <w:pPr>
        <w:pStyle w:val="DefaultText"/>
        <w:pBdr>
          <w:bottom w:val="single" w:sz="12" w:space="1" w:color="auto"/>
        </w:pBdr>
        <w:rPr>
          <w:b/>
          <w:lang w:val="es-MX"/>
        </w:rPr>
      </w:pPr>
    </w:p>
    <w:p w14:paraId="01C12D4F" w14:textId="77777777" w:rsidR="00E7365E" w:rsidRPr="00E126D9" w:rsidRDefault="00E7365E" w:rsidP="00E7365E">
      <w:pPr>
        <w:pStyle w:val="DefaultText"/>
        <w:pBdr>
          <w:bottom w:val="single" w:sz="12" w:space="1" w:color="auto"/>
        </w:pBdr>
        <w:rPr>
          <w:b/>
          <w:lang w:val="es-MX"/>
        </w:rPr>
      </w:pPr>
    </w:p>
    <w:p w14:paraId="6AF3DDDA" w14:textId="77777777" w:rsidR="00E7365E" w:rsidRDefault="00E7365E" w:rsidP="00E7365E">
      <w:pPr>
        <w:pStyle w:val="DefaultText"/>
        <w:rPr>
          <w:b/>
          <w:sz w:val="28"/>
          <w:szCs w:val="28"/>
        </w:rPr>
      </w:pPr>
      <w:r>
        <w:rPr>
          <w:b/>
          <w:sz w:val="28"/>
          <w:szCs w:val="28"/>
        </w:rPr>
        <w:t>Approvals</w:t>
      </w:r>
    </w:p>
    <w:p w14:paraId="2892F035" w14:textId="77777777" w:rsidR="00E7365E" w:rsidRDefault="00E7365E" w:rsidP="00E7365E"/>
    <w:p w14:paraId="2815DCF9" w14:textId="77777777" w:rsidR="00482332" w:rsidRDefault="00482332" w:rsidP="00E7365E"/>
    <w:p w14:paraId="69CB0D61" w14:textId="77777777" w:rsidR="00E7365E" w:rsidRPr="00064F40" w:rsidRDefault="00E7365E" w:rsidP="00E7365E">
      <w:pPr>
        <w:rPr>
          <w:rFonts w:ascii="Verdana" w:hAnsi="Verdana" w:cs="Verdana"/>
          <w:color w:val="auto"/>
          <w:lang w:val="en-AU"/>
        </w:rPr>
      </w:pPr>
    </w:p>
    <w:tbl>
      <w:tblPr>
        <w:tblW w:w="10283" w:type="dxa"/>
        <w:tblInd w:w="-275" w:type="dxa"/>
        <w:tblLayout w:type="fixed"/>
        <w:tblLook w:val="0000" w:firstRow="0" w:lastRow="0" w:firstColumn="0" w:lastColumn="0" w:noHBand="0" w:noVBand="0"/>
      </w:tblPr>
      <w:tblGrid>
        <w:gridCol w:w="1553"/>
        <w:gridCol w:w="3690"/>
        <w:gridCol w:w="5040"/>
      </w:tblGrid>
      <w:tr w:rsidR="00E7365E" w14:paraId="2FD5F9D6" w14:textId="77777777" w:rsidTr="00BF303B">
        <w:trPr>
          <w:cantSplit/>
          <w:tblHeader/>
        </w:trPr>
        <w:tc>
          <w:tcPr>
            <w:tcW w:w="1553" w:type="dxa"/>
            <w:tcBorders>
              <w:top w:val="single" w:sz="4" w:space="0" w:color="000000"/>
              <w:left w:val="single" w:sz="4" w:space="0" w:color="000000"/>
              <w:bottom w:val="single" w:sz="4" w:space="0" w:color="000000"/>
            </w:tcBorders>
            <w:shd w:val="clear" w:color="auto" w:fill="D9D9D9"/>
          </w:tcPr>
          <w:p w14:paraId="2DCD22AC" w14:textId="77777777" w:rsidR="00E7365E" w:rsidRPr="008F7A80" w:rsidRDefault="00E7365E" w:rsidP="00346FC9">
            <w:pPr>
              <w:jc w:val="center"/>
              <w:rPr>
                <w:rFonts w:ascii="Verdana" w:hAnsi="Verdana" w:cs="Verdana"/>
                <w:color w:val="auto"/>
                <w:sz w:val="18"/>
                <w:szCs w:val="18"/>
                <w:lang w:val="en-AU"/>
              </w:rPr>
            </w:pPr>
            <w:r w:rsidRPr="008F7A80">
              <w:rPr>
                <w:rFonts w:ascii="Verdana" w:hAnsi="Verdana" w:cs="Verdana"/>
                <w:color w:val="auto"/>
                <w:sz w:val="18"/>
                <w:szCs w:val="18"/>
                <w:lang w:val="en-AU"/>
              </w:rPr>
              <w:t>Release</w:t>
            </w:r>
          </w:p>
        </w:tc>
        <w:tc>
          <w:tcPr>
            <w:tcW w:w="3690" w:type="dxa"/>
            <w:tcBorders>
              <w:top w:val="single" w:sz="4" w:space="0" w:color="000000"/>
              <w:left w:val="single" w:sz="4" w:space="0" w:color="000000"/>
              <w:bottom w:val="single" w:sz="4" w:space="0" w:color="000000"/>
            </w:tcBorders>
            <w:shd w:val="clear" w:color="auto" w:fill="D9D9D9"/>
          </w:tcPr>
          <w:p w14:paraId="31B7F18F" w14:textId="77777777" w:rsidR="00E7365E" w:rsidRPr="008F7A80" w:rsidRDefault="00E7365E" w:rsidP="00346FC9">
            <w:pPr>
              <w:jc w:val="center"/>
              <w:rPr>
                <w:rFonts w:ascii="Verdana" w:hAnsi="Verdana" w:cs="Verdana"/>
                <w:color w:val="auto"/>
                <w:sz w:val="18"/>
                <w:szCs w:val="18"/>
                <w:lang w:val="en-AU"/>
              </w:rPr>
            </w:pPr>
            <w:r w:rsidRPr="008F7A80">
              <w:rPr>
                <w:rFonts w:ascii="Verdana" w:hAnsi="Verdana" w:cs="Verdana"/>
                <w:color w:val="auto"/>
                <w:sz w:val="18"/>
                <w:szCs w:val="18"/>
                <w:lang w:val="en-AU"/>
              </w:rPr>
              <w:t>Approver Name</w:t>
            </w:r>
          </w:p>
        </w:tc>
        <w:tc>
          <w:tcPr>
            <w:tcW w:w="5040" w:type="dxa"/>
            <w:tcBorders>
              <w:top w:val="single" w:sz="4" w:space="0" w:color="000000"/>
              <w:left w:val="single" w:sz="4" w:space="0" w:color="000000"/>
              <w:bottom w:val="single" w:sz="4" w:space="0" w:color="000000"/>
              <w:right w:val="single" w:sz="4" w:space="0" w:color="000000"/>
            </w:tcBorders>
            <w:shd w:val="clear" w:color="auto" w:fill="D9D9D9"/>
          </w:tcPr>
          <w:p w14:paraId="78BAC2F4" w14:textId="77777777" w:rsidR="00E7365E" w:rsidRPr="004229F1" w:rsidRDefault="00E7365E" w:rsidP="00346FC9">
            <w:pPr>
              <w:jc w:val="center"/>
              <w:rPr>
                <w:rFonts w:ascii="Verdana" w:hAnsi="Verdana" w:cs="Verdana"/>
                <w:color w:val="auto"/>
                <w:sz w:val="18"/>
                <w:szCs w:val="18"/>
                <w:lang w:val="en-AU"/>
              </w:rPr>
            </w:pPr>
            <w:r w:rsidRPr="004229F1">
              <w:rPr>
                <w:rFonts w:ascii="Verdana" w:hAnsi="Verdana" w:cs="Verdana"/>
                <w:color w:val="auto"/>
                <w:sz w:val="18"/>
                <w:szCs w:val="18"/>
                <w:lang w:val="en-AU"/>
              </w:rPr>
              <w:t>E-mail ID</w:t>
            </w:r>
          </w:p>
        </w:tc>
      </w:tr>
      <w:tr w:rsidR="006417CA" w:rsidRPr="00CA018E" w14:paraId="72D1185A" w14:textId="77777777" w:rsidTr="00BF303B">
        <w:tc>
          <w:tcPr>
            <w:tcW w:w="1553" w:type="dxa"/>
            <w:tcBorders>
              <w:top w:val="single" w:sz="4" w:space="0" w:color="000000"/>
              <w:left w:val="single" w:sz="4" w:space="0" w:color="000000"/>
              <w:bottom w:val="single" w:sz="4" w:space="0" w:color="000000"/>
            </w:tcBorders>
          </w:tcPr>
          <w:p w14:paraId="3EDE4F7F" w14:textId="6E88BEDF" w:rsidR="006417CA" w:rsidRPr="001812FD" w:rsidRDefault="004229F1" w:rsidP="006417CA">
            <w:pPr>
              <w:jc w:val="center"/>
              <w:rPr>
                <w:rFonts w:ascii="Verdana" w:hAnsi="Verdana" w:cs="Verdana"/>
                <w:color w:val="CC0099"/>
                <w:sz w:val="16"/>
                <w:szCs w:val="16"/>
                <w:lang w:val="en-AU"/>
              </w:rPr>
            </w:pPr>
            <w:r w:rsidRPr="004229F1">
              <w:rPr>
                <w:rFonts w:ascii="Verdana" w:hAnsi="Verdana" w:cs="Verdana"/>
                <w:color w:val="auto"/>
                <w:sz w:val="16"/>
                <w:szCs w:val="16"/>
                <w:lang w:val="en-AU"/>
              </w:rPr>
              <w:t>1.0</w:t>
            </w:r>
          </w:p>
        </w:tc>
        <w:tc>
          <w:tcPr>
            <w:tcW w:w="3690" w:type="dxa"/>
            <w:tcBorders>
              <w:top w:val="single" w:sz="4" w:space="0" w:color="000000"/>
              <w:left w:val="single" w:sz="4" w:space="0" w:color="000000"/>
              <w:bottom w:val="single" w:sz="4" w:space="0" w:color="000000"/>
            </w:tcBorders>
            <w:shd w:val="clear" w:color="auto" w:fill="auto"/>
          </w:tcPr>
          <w:p w14:paraId="719CA349" w14:textId="097A7769" w:rsidR="006417CA" w:rsidRPr="001812FD" w:rsidRDefault="004229F1" w:rsidP="006417CA">
            <w:pPr>
              <w:jc w:val="center"/>
              <w:rPr>
                <w:rFonts w:ascii="Verdana" w:hAnsi="Verdana" w:cs="Verdana"/>
                <w:color w:val="CC0099"/>
                <w:sz w:val="16"/>
                <w:szCs w:val="16"/>
                <w:lang w:val="en-AU"/>
              </w:rPr>
            </w:pPr>
            <w:r w:rsidRPr="004229F1">
              <w:rPr>
                <w:rFonts w:ascii="Verdana" w:hAnsi="Verdana" w:cs="Verdana"/>
                <w:color w:val="auto"/>
                <w:sz w:val="16"/>
                <w:szCs w:val="16"/>
              </w:rPr>
              <w:t>Branden J Hartwell</w:t>
            </w:r>
          </w:p>
        </w:tc>
        <w:tc>
          <w:tcPr>
            <w:tcW w:w="5040" w:type="dxa"/>
            <w:tcBorders>
              <w:top w:val="single" w:sz="4" w:space="0" w:color="000000"/>
              <w:left w:val="single" w:sz="4" w:space="0" w:color="000000"/>
              <w:bottom w:val="single" w:sz="4" w:space="0" w:color="000000"/>
              <w:right w:val="single" w:sz="4" w:space="0" w:color="000000"/>
            </w:tcBorders>
          </w:tcPr>
          <w:p w14:paraId="213113CB" w14:textId="44C4144D" w:rsidR="006417CA" w:rsidRPr="004229F1" w:rsidRDefault="004229F1" w:rsidP="006417CA">
            <w:pPr>
              <w:jc w:val="center"/>
              <w:rPr>
                <w:rFonts w:ascii="Verdana" w:hAnsi="Verdana" w:cs="Verdana"/>
                <w:color w:val="auto"/>
                <w:sz w:val="16"/>
                <w:szCs w:val="16"/>
                <w:lang w:val="es-MX"/>
              </w:rPr>
            </w:pPr>
            <w:r w:rsidRPr="004229F1">
              <w:rPr>
                <w:rFonts w:ascii="Verdana" w:hAnsi="Verdana" w:cs="Verdana"/>
                <w:color w:val="auto"/>
                <w:sz w:val="16"/>
                <w:szCs w:val="16"/>
                <w:lang w:val="es-MX"/>
              </w:rPr>
              <w:t xml:space="preserve">Branden J </w:t>
            </w:r>
            <w:proofErr w:type="spellStart"/>
            <w:r w:rsidRPr="004229F1">
              <w:rPr>
                <w:rFonts w:ascii="Verdana" w:hAnsi="Verdana" w:cs="Verdana"/>
                <w:color w:val="auto"/>
                <w:sz w:val="16"/>
                <w:szCs w:val="16"/>
                <w:lang w:val="es-MX"/>
              </w:rPr>
              <w:t>Hartwell</w:t>
            </w:r>
            <w:proofErr w:type="spellEnd"/>
            <w:r w:rsidRPr="004229F1">
              <w:rPr>
                <w:rFonts w:ascii="Verdana" w:hAnsi="Verdana" w:cs="Verdana"/>
                <w:color w:val="auto"/>
                <w:sz w:val="16"/>
                <w:szCs w:val="16"/>
                <w:lang w:val="es-MX"/>
              </w:rPr>
              <w:t>/Lansing/IBM</w:t>
            </w:r>
          </w:p>
        </w:tc>
      </w:tr>
      <w:tr w:rsidR="006417CA" w:rsidRPr="00CA018E" w14:paraId="7626E987" w14:textId="77777777" w:rsidTr="00BF303B">
        <w:tc>
          <w:tcPr>
            <w:tcW w:w="1553" w:type="dxa"/>
            <w:tcBorders>
              <w:top w:val="single" w:sz="4" w:space="0" w:color="000000"/>
              <w:left w:val="single" w:sz="4" w:space="0" w:color="000000"/>
              <w:bottom w:val="single" w:sz="4" w:space="0" w:color="000000"/>
            </w:tcBorders>
          </w:tcPr>
          <w:p w14:paraId="5AA02B15" w14:textId="77777777" w:rsidR="006417CA" w:rsidRPr="001812FD" w:rsidRDefault="006417CA" w:rsidP="006417CA">
            <w:pPr>
              <w:jc w:val="center"/>
              <w:rPr>
                <w:rFonts w:ascii="Verdana" w:hAnsi="Verdana" w:cs="Verdana"/>
                <w:color w:val="CC0099"/>
                <w:sz w:val="16"/>
                <w:szCs w:val="16"/>
                <w:lang w:val="en-AU"/>
              </w:rPr>
            </w:pPr>
          </w:p>
        </w:tc>
        <w:tc>
          <w:tcPr>
            <w:tcW w:w="3690" w:type="dxa"/>
            <w:tcBorders>
              <w:top w:val="single" w:sz="4" w:space="0" w:color="000000"/>
              <w:left w:val="single" w:sz="4" w:space="0" w:color="000000"/>
              <w:bottom w:val="single" w:sz="4" w:space="0" w:color="000000"/>
            </w:tcBorders>
            <w:shd w:val="clear" w:color="auto" w:fill="auto"/>
          </w:tcPr>
          <w:p w14:paraId="4DA19E2B" w14:textId="77777777" w:rsidR="006417CA" w:rsidRPr="001812FD" w:rsidRDefault="006417CA" w:rsidP="006417CA">
            <w:pPr>
              <w:jc w:val="center"/>
              <w:rPr>
                <w:rFonts w:ascii="Verdana" w:hAnsi="Verdana" w:cs="Verdana"/>
                <w:color w:val="CC0099"/>
                <w:sz w:val="16"/>
                <w:szCs w:val="16"/>
                <w:lang w:val="en-AU"/>
              </w:rPr>
            </w:pPr>
          </w:p>
        </w:tc>
        <w:tc>
          <w:tcPr>
            <w:tcW w:w="5040" w:type="dxa"/>
            <w:tcBorders>
              <w:top w:val="single" w:sz="4" w:space="0" w:color="000000"/>
              <w:left w:val="single" w:sz="4" w:space="0" w:color="000000"/>
              <w:bottom w:val="single" w:sz="4" w:space="0" w:color="000000"/>
              <w:right w:val="single" w:sz="4" w:space="0" w:color="000000"/>
            </w:tcBorders>
          </w:tcPr>
          <w:p w14:paraId="4C3DB3C8" w14:textId="77777777" w:rsidR="006417CA" w:rsidRPr="004229F1" w:rsidRDefault="006417CA" w:rsidP="006417CA">
            <w:pPr>
              <w:jc w:val="center"/>
              <w:rPr>
                <w:rFonts w:ascii="Verdana" w:hAnsi="Verdana" w:cs="Verdana"/>
                <w:color w:val="auto"/>
                <w:sz w:val="16"/>
                <w:szCs w:val="16"/>
                <w:lang w:val="es-MX"/>
              </w:rPr>
            </w:pPr>
          </w:p>
        </w:tc>
      </w:tr>
    </w:tbl>
    <w:p w14:paraId="4DD9D322" w14:textId="77777777" w:rsidR="00E7365E" w:rsidRPr="003D6E47" w:rsidRDefault="00E7365E" w:rsidP="00E7365E">
      <w:pPr>
        <w:rPr>
          <w:lang w:val="es-MX"/>
        </w:rPr>
      </w:pPr>
    </w:p>
    <w:p w14:paraId="38859931" w14:textId="77777777" w:rsidR="00E7365E" w:rsidRPr="003D6E47" w:rsidRDefault="00E7365E" w:rsidP="00E7365E">
      <w:pPr>
        <w:pStyle w:val="DefaultText"/>
        <w:rPr>
          <w:lang w:val="es-MX"/>
        </w:rPr>
      </w:pPr>
    </w:p>
    <w:sectPr w:rsidR="00E7365E" w:rsidRPr="003D6E47">
      <w:headerReference w:type="even" r:id="rId35"/>
      <w:headerReference w:type="default" r:id="rId36"/>
      <w:footerReference w:type="even" r:id="rId37"/>
      <w:footerReference w:type="default" r:id="rId38"/>
      <w:headerReference w:type="first" r:id="rId39"/>
      <w:footerReference w:type="first" r:id="rId40"/>
      <w:pgSz w:w="12240" w:h="15840"/>
      <w:pgMar w:top="1417" w:right="1440" w:bottom="1417" w:left="1440" w:header="648" w:footer="648" w:gutter="0"/>
      <w:cols w:space="720"/>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01114" w14:textId="77777777" w:rsidR="0043465E" w:rsidRDefault="0043465E">
      <w:r>
        <w:separator/>
      </w:r>
    </w:p>
  </w:endnote>
  <w:endnote w:type="continuationSeparator" w:id="0">
    <w:p w14:paraId="5927E758" w14:textId="77777777" w:rsidR="0043465E" w:rsidRDefault="00434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A00002AF" w:usb1="500078FB" w:usb2="00000000" w:usb3="00000000" w:csb0="0000009F" w:csb1="00000000"/>
  </w:font>
  <w:font w:name="文泉驛等寬正黑">
    <w:altName w:val="Yu Gothic"/>
    <w:charset w:val="80"/>
    <w:family w:val="auto"/>
    <w:pitch w:val="variable"/>
  </w:font>
  <w:font w:name="Lohit Devanagari">
    <w:altName w:val="Yu Gothic"/>
    <w:charset w:val="80"/>
    <w:family w:val="auto"/>
    <w:pitch w:val="variable"/>
  </w:font>
  <w:font w:name="Monotype Sorts">
    <w:altName w:val="Segoe UI Symbol"/>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4937A" w14:textId="77777777" w:rsidR="00346FC9" w:rsidRDefault="00346F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4D466" w14:textId="1B67337A" w:rsidR="00346FC9" w:rsidRDefault="00667A8A" w:rsidP="00EF5389">
    <w:pPr>
      <w:pStyle w:val="DefaultText"/>
      <w:pBdr>
        <w:top w:val="single" w:sz="4" w:space="7" w:color="000000"/>
      </w:pBdr>
      <w:tabs>
        <w:tab w:val="center" w:pos="4680"/>
        <w:tab w:val="right" w:pos="9360"/>
      </w:tabs>
    </w:pPr>
    <w:r>
      <w:t>Runbook</w:t>
    </w:r>
    <w:r w:rsidR="00687C2B">
      <w:t xml:space="preserve"> Template version applied:</w:t>
    </w:r>
    <w:r w:rsidR="00346FC9">
      <w:t xml:space="preserve"> </w:t>
    </w:r>
    <w:r w:rsidR="00FA666D">
      <w:t xml:space="preserve">1.9. </w:t>
    </w:r>
    <w:r w:rsidR="00346FC9">
      <w:rPr>
        <w:color w:val="0000FF"/>
      </w:rPr>
      <w:t xml:space="preserve"> </w:t>
    </w:r>
    <w:r w:rsidR="00346FC9">
      <w:t xml:space="preserve">                            </w:t>
    </w:r>
    <w:r w:rsidR="00346FC9">
      <w:tab/>
      <w:t xml:space="preserve">Page  </w:t>
    </w:r>
    <w:r w:rsidR="00346FC9">
      <w:fldChar w:fldCharType="begin"/>
    </w:r>
    <w:r w:rsidR="00346FC9">
      <w:instrText xml:space="preserve"> PAGE   \* MERGEFORMAT </w:instrText>
    </w:r>
    <w:r w:rsidR="00346FC9">
      <w:fldChar w:fldCharType="separate"/>
    </w:r>
    <w:r w:rsidR="00141CE9">
      <w:rPr>
        <w:noProof/>
      </w:rPr>
      <w:t>7</w:t>
    </w:r>
    <w:r w:rsidR="00346FC9">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2DDED" w14:textId="77777777" w:rsidR="00346FC9" w:rsidRDefault="00346F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68CE" w14:textId="77777777" w:rsidR="0043465E" w:rsidRDefault="0043465E">
      <w:r>
        <w:separator/>
      </w:r>
    </w:p>
  </w:footnote>
  <w:footnote w:type="continuationSeparator" w:id="0">
    <w:p w14:paraId="1942CC7D" w14:textId="77777777" w:rsidR="0043465E" w:rsidRDefault="00434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13EB8" w14:textId="77777777" w:rsidR="00346FC9" w:rsidRDefault="00346FC9">
    <w:pPr>
      <w:pStyle w:val="DefaultText"/>
      <w:tabs>
        <w:tab w:val="left" w:pos="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D3266" w14:textId="77777777" w:rsidR="00346FC9" w:rsidRDefault="00346FC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A58A8" w14:textId="77777777" w:rsidR="00FA666D" w:rsidRDefault="00FA666D" w:rsidP="00FA666D">
    <w:pPr>
      <w:pStyle w:val="DefaultText"/>
      <w:pBdr>
        <w:bottom w:val="single" w:sz="8" w:space="7" w:color="000001"/>
      </w:pBdr>
      <w:tabs>
        <w:tab w:val="left" w:pos="0"/>
        <w:tab w:val="center" w:pos="4680"/>
        <w:tab w:val="right" w:pos="9360"/>
      </w:tabs>
      <w:rPr>
        <w:b/>
        <w:sz w:val="24"/>
        <w:szCs w:val="24"/>
      </w:rPr>
    </w:pPr>
    <w:proofErr w:type="spellStart"/>
    <w:r>
      <w:rPr>
        <w:b/>
        <w:sz w:val="24"/>
        <w:szCs w:val="24"/>
      </w:rPr>
      <w:t>AppOps</w:t>
    </w:r>
    <w:proofErr w:type="spellEnd"/>
    <w:r>
      <w:rPr>
        <w:b/>
        <w:sz w:val="24"/>
        <w:szCs w:val="24"/>
      </w:rPr>
      <w:t xml:space="preserve"> – Process &amp; Quality                                                     </w:t>
    </w:r>
  </w:p>
  <w:p w14:paraId="5667E76B" w14:textId="0D634FB6" w:rsidR="00FA666D" w:rsidRDefault="00FA666D" w:rsidP="00FA666D">
    <w:pPr>
      <w:pStyle w:val="DefaultText"/>
      <w:pBdr>
        <w:bottom w:val="single" w:sz="8" w:space="7" w:color="000001"/>
      </w:pBdr>
      <w:tabs>
        <w:tab w:val="left" w:pos="0"/>
        <w:tab w:val="center" w:pos="4680"/>
        <w:tab w:val="right" w:pos="9360"/>
      </w:tabs>
      <w:rPr>
        <w:b/>
      </w:rPr>
    </w:pPr>
    <w:r>
      <w:rPr>
        <w:b/>
        <w:color w:val="00000A"/>
      </w:rPr>
      <w:t xml:space="preserve">1.5 Level Runbook Security Team BigFix Agent Installation                                                  </w:t>
    </w:r>
    <w:r>
      <w:rPr>
        <w:b/>
        <w:color w:val="00000A"/>
      </w:rPr>
      <w:tab/>
    </w:r>
    <w:r>
      <w:rPr>
        <w:b/>
      </w:rPr>
      <w:t xml:space="preserve">v.: </w:t>
    </w:r>
    <w:r w:rsidR="004229F1">
      <w:rPr>
        <w:b/>
      </w:rPr>
      <w:t>1.0</w:t>
    </w:r>
  </w:p>
  <w:p w14:paraId="0969A4B4" w14:textId="77777777" w:rsidR="00346FC9" w:rsidRDefault="00346FC9">
    <w:pPr>
      <w:pStyle w:val="Default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8CA79" w14:textId="77777777" w:rsidR="00346FC9" w:rsidRDefault="00346F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F44E30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multilevel"/>
    <w:tmpl w:val="0000000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rPr>
        <w:lang w:val="es-MX"/>
      </w:rPr>
    </w:lvl>
    <w:lvl w:ilvl="2">
      <w:start w:val="1"/>
      <w:numFmt w:val="decimal"/>
      <w:lvlText w:val="%1.%2.%3"/>
      <w:lvlJc w:val="left"/>
      <w:pPr>
        <w:tabs>
          <w:tab w:val="num" w:pos="0"/>
        </w:tabs>
        <w:ind w:left="1440" w:hanging="360"/>
      </w:pPr>
    </w:lvl>
    <w:lvl w:ilvl="3">
      <w:start w:val="1"/>
      <w:numFmt w:val="decimal"/>
      <w:lvlText w:val="%1.%2.%3.%4"/>
      <w:lvlJc w:val="left"/>
      <w:pPr>
        <w:tabs>
          <w:tab w:val="num" w:pos="0"/>
        </w:tabs>
        <w:ind w:left="1800" w:hanging="360"/>
      </w:pPr>
    </w:lvl>
    <w:lvl w:ilvl="4">
      <w:start w:val="1"/>
      <w:numFmt w:val="decimal"/>
      <w:lvlText w:val="%1.%2.%3.%4.%5"/>
      <w:lvlJc w:val="left"/>
      <w:pPr>
        <w:tabs>
          <w:tab w:val="num" w:pos="0"/>
        </w:tabs>
        <w:ind w:left="2160" w:hanging="360"/>
      </w:pPr>
    </w:lvl>
    <w:lvl w:ilvl="5">
      <w:start w:val="1"/>
      <w:numFmt w:val="decimal"/>
      <w:lvlText w:val="%1.%2.%3.%4.%5.%6"/>
      <w:lvlJc w:val="left"/>
      <w:pPr>
        <w:tabs>
          <w:tab w:val="num" w:pos="0"/>
        </w:tabs>
        <w:ind w:left="2520" w:hanging="360"/>
      </w:pPr>
    </w:lvl>
    <w:lvl w:ilvl="6">
      <w:start w:val="1"/>
      <w:numFmt w:val="decimal"/>
      <w:lvlText w:val="%1.%2.%3.%4.%5.%6.%7"/>
      <w:lvlJc w:val="left"/>
      <w:pPr>
        <w:tabs>
          <w:tab w:val="num" w:pos="0"/>
        </w:tabs>
        <w:ind w:left="2880" w:hanging="360"/>
      </w:p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3" w15:restartNumberingAfterBreak="0">
    <w:nsid w:val="00000003"/>
    <w:multiLevelType w:val="multilevel"/>
    <w:tmpl w:val="00000003"/>
    <w:name w:val="WW8Num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4" w15:restartNumberingAfterBreak="0">
    <w:nsid w:val="00000004"/>
    <w:multiLevelType w:val="multilevel"/>
    <w:tmpl w:val="00000004"/>
    <w:name w:val="WW8Num5"/>
    <w:lvl w:ilvl="0">
      <w:start w:val="1"/>
      <w:numFmt w:val="decimal"/>
      <w:lvlText w:val="%1."/>
      <w:lvlJc w:val="left"/>
      <w:pPr>
        <w:tabs>
          <w:tab w:val="num" w:pos="0"/>
        </w:tabs>
        <w:ind w:left="1080" w:hanging="360"/>
      </w:pPr>
      <w:rPr>
        <w:rFonts w:cs="Calibri"/>
        <w:lang w:val="es-MX"/>
      </w:r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5" w15:restartNumberingAfterBreak="0">
    <w:nsid w:val="00000005"/>
    <w:multiLevelType w:val="multilevel"/>
    <w:tmpl w:val="00000005"/>
    <w:lvl w:ilvl="0">
      <w:start w:val="1"/>
      <w:numFmt w:val="decimal"/>
      <w:lvlText w:val="%1."/>
      <w:lvlJc w:val="left"/>
      <w:pPr>
        <w:tabs>
          <w:tab w:val="num" w:pos="0"/>
        </w:tabs>
        <w:ind w:left="1080" w:hanging="360"/>
      </w:pPr>
      <w:rPr>
        <w:lang w:val="es-MX"/>
      </w:r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6" w15:restartNumberingAfterBreak="0">
    <w:nsid w:val="00000007"/>
    <w:multiLevelType w:val="multilevel"/>
    <w:tmpl w:val="00000007"/>
    <w:lvl w:ilvl="0">
      <w:start w:val="1"/>
      <w:numFmt w:val="decimal"/>
      <w:lvlText w:val="%1."/>
      <w:lvlJc w:val="left"/>
      <w:pPr>
        <w:tabs>
          <w:tab w:val="num" w:pos="0"/>
        </w:tabs>
        <w:ind w:left="360" w:hanging="360"/>
      </w:pPr>
      <w:rPr>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0000009"/>
    <w:multiLevelType w:val="multilevel"/>
    <w:tmpl w:val="3348D560"/>
    <w:lvl w:ilvl="0">
      <w:start w:val="1"/>
      <w:numFmt w:val="decimal"/>
      <w:lvlText w:val="%1."/>
      <w:lvlJc w:val="left"/>
      <w:pPr>
        <w:ind w:left="360" w:hanging="360"/>
      </w:pPr>
      <w:rPr>
        <w:lang w:val="en-GB"/>
      </w:rPr>
    </w:lvl>
    <w:lvl w:ilvl="1">
      <w:start w:val="1"/>
      <w:numFmt w:val="decimal"/>
      <w:lvlText w:val="%1.%2."/>
      <w:lvlJc w:val="left"/>
      <w:pPr>
        <w:ind w:left="792" w:hanging="432"/>
      </w:pPr>
      <w:rPr>
        <w:b/>
        <w:bCs/>
        <w:i w:val="0"/>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1012" w:hanging="360"/>
      </w:pPr>
      <w:rPr>
        <w:rFonts w:ascii="Symbol" w:hAnsi="Symbol" w:cs="Symbol"/>
        <w:color w:val="auto"/>
        <w:lang w:val="en-US" w:eastAsia="ar-SA" w:bidi="ar-SA"/>
      </w:rPr>
    </w:lvl>
    <w:lvl w:ilvl="1">
      <w:start w:val="1"/>
      <w:numFmt w:val="decimal"/>
      <w:lvlText w:val="%1.%2."/>
      <w:lvlJc w:val="left"/>
      <w:pPr>
        <w:tabs>
          <w:tab w:val="num" w:pos="0"/>
        </w:tabs>
        <w:ind w:left="1444" w:hanging="432"/>
      </w:pPr>
    </w:lvl>
    <w:lvl w:ilvl="2">
      <w:start w:val="1"/>
      <w:numFmt w:val="bullet"/>
      <w:lvlText w:val=""/>
      <w:lvlJc w:val="left"/>
      <w:pPr>
        <w:tabs>
          <w:tab w:val="num" w:pos="0"/>
        </w:tabs>
        <w:ind w:left="1876" w:hanging="504"/>
      </w:pPr>
      <w:rPr>
        <w:rFonts w:ascii="Symbol" w:hAnsi="Symbol" w:cs="Symbol"/>
        <w:color w:val="auto"/>
        <w:lang w:val="en-US" w:eastAsia="ar-SA" w:bidi="ar-SA"/>
      </w:rPr>
    </w:lvl>
    <w:lvl w:ilvl="3">
      <w:start w:val="1"/>
      <w:numFmt w:val="decimal"/>
      <w:lvlText w:val="%1.%2.%3.%4."/>
      <w:lvlJc w:val="left"/>
      <w:pPr>
        <w:tabs>
          <w:tab w:val="num" w:pos="0"/>
        </w:tabs>
        <w:ind w:left="2380" w:hanging="648"/>
      </w:pPr>
    </w:lvl>
    <w:lvl w:ilvl="4">
      <w:start w:val="1"/>
      <w:numFmt w:val="decimal"/>
      <w:lvlText w:val="%1.%2.%3.%4.%5."/>
      <w:lvlJc w:val="left"/>
      <w:pPr>
        <w:tabs>
          <w:tab w:val="num" w:pos="0"/>
        </w:tabs>
        <w:ind w:left="2884" w:hanging="792"/>
      </w:pPr>
    </w:lvl>
    <w:lvl w:ilvl="5">
      <w:start w:val="1"/>
      <w:numFmt w:val="decimal"/>
      <w:lvlText w:val="%1.%2.%3.%4.%5.%6."/>
      <w:lvlJc w:val="left"/>
      <w:pPr>
        <w:tabs>
          <w:tab w:val="num" w:pos="0"/>
        </w:tabs>
        <w:ind w:left="3388" w:hanging="936"/>
      </w:pPr>
    </w:lvl>
    <w:lvl w:ilvl="6">
      <w:start w:val="1"/>
      <w:numFmt w:val="decimal"/>
      <w:lvlText w:val="%1.%2.%3.%4.%5.%6.%7."/>
      <w:lvlJc w:val="left"/>
      <w:pPr>
        <w:tabs>
          <w:tab w:val="num" w:pos="0"/>
        </w:tabs>
        <w:ind w:left="3892" w:hanging="1080"/>
      </w:pPr>
    </w:lvl>
    <w:lvl w:ilvl="7">
      <w:start w:val="1"/>
      <w:numFmt w:val="decimal"/>
      <w:lvlText w:val="%1.%2.%3.%4.%5.%6.%7.%8."/>
      <w:lvlJc w:val="left"/>
      <w:pPr>
        <w:tabs>
          <w:tab w:val="num" w:pos="0"/>
        </w:tabs>
        <w:ind w:left="4396" w:hanging="1224"/>
      </w:pPr>
    </w:lvl>
    <w:lvl w:ilvl="8">
      <w:start w:val="1"/>
      <w:numFmt w:val="decimal"/>
      <w:lvlText w:val="%1.%2.%3.%4.%5.%6.%7.%8.%9."/>
      <w:lvlJc w:val="left"/>
      <w:pPr>
        <w:tabs>
          <w:tab w:val="num" w:pos="0"/>
        </w:tabs>
        <w:ind w:left="4972" w:hanging="1440"/>
      </w:pPr>
    </w:lvl>
  </w:abstractNum>
  <w:abstractNum w:abstractNumId="10" w15:restartNumberingAfterBreak="0">
    <w:nsid w:val="0000000E"/>
    <w:multiLevelType w:val="singleLevel"/>
    <w:tmpl w:val="0000000E"/>
    <w:name w:val="WW8Num14"/>
    <w:lvl w:ilvl="0">
      <w:start w:val="1"/>
      <w:numFmt w:val="bullet"/>
      <w:lvlText w:val=""/>
      <w:lvlJc w:val="left"/>
      <w:pPr>
        <w:tabs>
          <w:tab w:val="num" w:pos="0"/>
        </w:tabs>
        <w:ind w:left="1080" w:hanging="360"/>
      </w:pPr>
      <w:rPr>
        <w:rFonts w:ascii="Symbol" w:hAnsi="Symbol" w:cs="Symbol"/>
      </w:rPr>
    </w:lvl>
  </w:abstractNum>
  <w:abstractNum w:abstractNumId="11" w15:restartNumberingAfterBreak="0">
    <w:nsid w:val="01F13AE1"/>
    <w:multiLevelType w:val="multilevel"/>
    <w:tmpl w:val="650E5ECA"/>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07416AB8"/>
    <w:multiLevelType w:val="multilevel"/>
    <w:tmpl w:val="AFD2822E"/>
    <w:lvl w:ilvl="0">
      <w:start w:val="1"/>
      <w:numFmt w:val="decimal"/>
      <w:lvlText w:val="%1."/>
      <w:lvlJc w:val="left"/>
      <w:pPr>
        <w:ind w:left="720" w:hanging="360"/>
      </w:p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074E64AF"/>
    <w:multiLevelType w:val="multilevel"/>
    <w:tmpl w:val="0409001F"/>
    <w:lvl w:ilvl="0">
      <w:start w:val="1"/>
      <w:numFmt w:val="decimal"/>
      <w:lvlText w:val="%1."/>
      <w:lvlJc w:val="left"/>
      <w:pPr>
        <w:ind w:left="792" w:hanging="360"/>
      </w:pPr>
      <w:rPr>
        <w:rFonts w:hint="default"/>
      </w:r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4" w15:restartNumberingAfterBreak="0">
    <w:nsid w:val="081C4A2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0A1E5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C536E3B"/>
    <w:multiLevelType w:val="hybridMultilevel"/>
    <w:tmpl w:val="5688F58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0E870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3141CFA"/>
    <w:multiLevelType w:val="hybridMultilevel"/>
    <w:tmpl w:val="B736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1C4B33"/>
    <w:multiLevelType w:val="multilevel"/>
    <w:tmpl w:val="5E10F97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2078606E"/>
    <w:multiLevelType w:val="multilevel"/>
    <w:tmpl w:val="0409001F"/>
    <w:lvl w:ilvl="0">
      <w:start w:val="1"/>
      <w:numFmt w:val="decimal"/>
      <w:lvlText w:val="%1."/>
      <w:lvlJc w:val="left"/>
      <w:pPr>
        <w:ind w:left="792" w:hanging="360"/>
      </w:pPr>
      <w:rPr>
        <w:rFonts w:hint="default"/>
      </w:r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1" w15:restartNumberingAfterBreak="0">
    <w:nsid w:val="217654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25E4590C"/>
    <w:multiLevelType w:val="multilevel"/>
    <w:tmpl w:val="EAA20AD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bullet"/>
      <w:lvlText w:val=""/>
      <w:lvlJc w:val="left"/>
      <w:pPr>
        <w:ind w:left="2592" w:hanging="792"/>
      </w:pPr>
      <w:rPr>
        <w:rFonts w:ascii="Symbol" w:hAnsi="Symbol"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27A10E2D"/>
    <w:multiLevelType w:val="multilevel"/>
    <w:tmpl w:val="01AA523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Verdana" w:eastAsia="Times New Roman" w:hAnsi="Verdana" w:cs="Verdana" w:hint="default"/>
      </w:r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29DA4ECC"/>
    <w:multiLevelType w:val="hybridMultilevel"/>
    <w:tmpl w:val="4086A9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6D2652"/>
    <w:multiLevelType w:val="hybridMultilevel"/>
    <w:tmpl w:val="849C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6616EB"/>
    <w:multiLevelType w:val="multilevel"/>
    <w:tmpl w:val="C3E251EA"/>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AE64D1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E5048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3E64560C"/>
    <w:multiLevelType w:val="hybridMultilevel"/>
    <w:tmpl w:val="A986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F43406"/>
    <w:multiLevelType w:val="hybridMultilevel"/>
    <w:tmpl w:val="C5BE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B371BD"/>
    <w:multiLevelType w:val="multilevel"/>
    <w:tmpl w:val="5C64CB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7C64490"/>
    <w:multiLevelType w:val="hybridMultilevel"/>
    <w:tmpl w:val="11BE29C2"/>
    <w:lvl w:ilvl="0" w:tplc="A0DECEEC">
      <w:start w:val="5"/>
      <w:numFmt w:val="bullet"/>
      <w:lvlText w:val="-"/>
      <w:lvlJc w:val="left"/>
      <w:pPr>
        <w:ind w:left="720" w:hanging="360"/>
      </w:pPr>
      <w:rPr>
        <w:rFonts w:ascii="Arial" w:eastAsia="Times New Roman" w:hAnsi="Arial" w:cs="Aria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4095A"/>
    <w:multiLevelType w:val="multilevel"/>
    <w:tmpl w:val="5E10F97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49D706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667C8B"/>
    <w:multiLevelType w:val="hybridMultilevel"/>
    <w:tmpl w:val="D2F6AB42"/>
    <w:lvl w:ilvl="0" w:tplc="836AE138">
      <w:start w:val="1"/>
      <w:numFmt w:val="bullet"/>
      <w:lvlText w:val="-"/>
      <w:lvlJc w:val="left"/>
      <w:pPr>
        <w:ind w:left="360" w:hanging="360"/>
      </w:pPr>
      <w:rPr>
        <w:rFonts w:ascii="Verdana" w:eastAsia="Times New Roman" w:hAnsi="Verdana" w:cs="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1417D6"/>
    <w:multiLevelType w:val="multilevel"/>
    <w:tmpl w:val="52D4210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E172FC"/>
    <w:multiLevelType w:val="multilevel"/>
    <w:tmpl w:val="EAA20AD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bullet"/>
      <w:lvlText w:val=""/>
      <w:lvlJc w:val="left"/>
      <w:pPr>
        <w:ind w:left="2592" w:hanging="792"/>
      </w:pPr>
      <w:rPr>
        <w:rFonts w:ascii="Symbol" w:hAnsi="Symbol"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A2C185D"/>
    <w:multiLevelType w:val="multilevel"/>
    <w:tmpl w:val="73E8FD4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50E1D99"/>
    <w:multiLevelType w:val="multilevel"/>
    <w:tmpl w:val="606EC4AC"/>
    <w:lvl w:ilvl="0">
      <w:start w:val="1"/>
      <w:numFmt w:val="upperLetter"/>
      <w:lvlText w:val="%1.0"/>
      <w:lvlJc w:val="left"/>
      <w:pPr>
        <w:tabs>
          <w:tab w:val="num" w:pos="432"/>
        </w:tabs>
        <w:ind w:left="432" w:hanging="432"/>
      </w:pPr>
      <w:rPr>
        <w:rFonts w:ascii="Arial Black" w:hAnsi="Arial Black" w:hint="default"/>
        <w:b w:val="0"/>
        <w:i w:val="0"/>
        <w:sz w:val="32"/>
        <w:szCs w:val="32"/>
      </w:rPr>
    </w:lvl>
    <w:lvl w:ilvl="1">
      <w:start w:val="1"/>
      <w:numFmt w:val="decimal"/>
      <w:lvlText w:val="%1.%2"/>
      <w:lvlJc w:val="left"/>
      <w:pPr>
        <w:tabs>
          <w:tab w:val="num" w:pos="576"/>
        </w:tabs>
        <w:ind w:left="576" w:hanging="576"/>
      </w:pPr>
      <w:rPr>
        <w:rFonts w:ascii="Arial" w:hAnsi="Arial" w:hint="default"/>
        <w:b/>
        <w:i w:val="0"/>
        <w:sz w:val="28"/>
        <w:szCs w:val="28"/>
      </w:rPr>
    </w:lvl>
    <w:lvl w:ilvl="2">
      <w:start w:val="1"/>
      <w:numFmt w:val="decimal"/>
      <w:lvlText w:val="%1.%2.%3"/>
      <w:lvlJc w:val="left"/>
      <w:pPr>
        <w:tabs>
          <w:tab w:val="num" w:pos="0"/>
        </w:tabs>
        <w:ind w:left="720" w:hanging="720"/>
      </w:pPr>
      <w:rPr>
        <w:rFonts w:ascii="Arial" w:hAnsi="Arial" w:hint="default"/>
        <w:b/>
        <w:i w:val="0"/>
        <w:color w:val="auto"/>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A1A2C3C"/>
    <w:multiLevelType w:val="hybridMultilevel"/>
    <w:tmpl w:val="D0F0249C"/>
    <w:lvl w:ilvl="0" w:tplc="A0DECEEC">
      <w:start w:val="5"/>
      <w:numFmt w:val="bullet"/>
      <w:lvlText w:val="-"/>
      <w:lvlJc w:val="left"/>
      <w:pPr>
        <w:ind w:left="720" w:hanging="360"/>
      </w:pPr>
      <w:rPr>
        <w:rFonts w:ascii="Arial" w:eastAsia="Times New Roman" w:hAnsi="Arial" w:cs="Aria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95CF6"/>
    <w:multiLevelType w:val="multilevel"/>
    <w:tmpl w:val="3B72DDF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15:restartNumberingAfterBreak="0">
    <w:nsid w:val="732E79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41048E0"/>
    <w:multiLevelType w:val="multilevel"/>
    <w:tmpl w:val="D7BE56B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75620CBB"/>
    <w:multiLevelType w:val="hybridMultilevel"/>
    <w:tmpl w:val="229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30796A"/>
    <w:multiLevelType w:val="multilevel"/>
    <w:tmpl w:val="0409001F"/>
    <w:lvl w:ilvl="0">
      <w:start w:val="1"/>
      <w:numFmt w:val="decimal"/>
      <w:lvlText w:val="%1."/>
      <w:lvlJc w:val="left"/>
      <w:pPr>
        <w:ind w:left="792" w:hanging="360"/>
      </w:pPr>
      <w:rPr>
        <w:rFonts w:hint="default"/>
      </w:r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46" w15:restartNumberingAfterBreak="0">
    <w:nsid w:val="7AA433FF"/>
    <w:multiLevelType w:val="multilevel"/>
    <w:tmpl w:val="AFD2822E"/>
    <w:lvl w:ilvl="0">
      <w:start w:val="1"/>
      <w:numFmt w:val="decimal"/>
      <w:lvlText w:val="%1."/>
      <w:lvlJc w:val="left"/>
      <w:pPr>
        <w:ind w:left="720" w:hanging="360"/>
      </w:p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D9458AA"/>
    <w:multiLevelType w:val="multilevel"/>
    <w:tmpl w:val="8ECEEA86"/>
    <w:lvl w:ilvl="0">
      <w:start w:val="1"/>
      <w:numFmt w:val="decimal"/>
      <w:lvlText w:val="%1."/>
      <w:lvlJc w:val="left"/>
      <w:pPr>
        <w:tabs>
          <w:tab w:val="num" w:pos="0"/>
        </w:tabs>
        <w:ind w:left="432" w:hanging="432"/>
      </w:pPr>
      <w:rPr>
        <w:rFonts w:hint="default"/>
      </w:rPr>
    </w:lvl>
    <w:lvl w:ilvl="1">
      <w:start w:val="1"/>
      <w:numFmt w:val="none"/>
      <w:suff w:val="nothing"/>
      <w:lvlText w:val=""/>
      <w:lvlJc w:val="left"/>
      <w:pPr>
        <w:ind w:left="576" w:hanging="576"/>
      </w:pPr>
      <w:rPr>
        <w:rFonts w:hint="default"/>
      </w:rPr>
    </w:lvl>
    <w:lvl w:ilvl="2">
      <w:start w:val="1"/>
      <w:numFmt w:val="none"/>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20"/>
  </w:num>
  <w:num w:numId="7">
    <w:abstractNumId w:val="0"/>
  </w:num>
  <w:num w:numId="8">
    <w:abstractNumId w:val="19"/>
  </w:num>
  <w:num w:numId="9">
    <w:abstractNumId w:val="21"/>
  </w:num>
  <w:num w:numId="10">
    <w:abstractNumId w:val="14"/>
  </w:num>
  <w:num w:numId="11">
    <w:abstractNumId w:val="38"/>
  </w:num>
  <w:num w:numId="12">
    <w:abstractNumId w:val="22"/>
  </w:num>
  <w:num w:numId="13">
    <w:abstractNumId w:val="39"/>
  </w:num>
  <w:num w:numId="14">
    <w:abstractNumId w:val="12"/>
  </w:num>
  <w:num w:numId="15">
    <w:abstractNumId w:val="46"/>
  </w:num>
  <w:num w:numId="16">
    <w:abstractNumId w:val="41"/>
  </w:num>
  <w:num w:numId="17">
    <w:abstractNumId w:val="25"/>
  </w:num>
  <w:num w:numId="18">
    <w:abstractNumId w:val="18"/>
  </w:num>
  <w:num w:numId="19">
    <w:abstractNumId w:val="35"/>
  </w:num>
  <w:num w:numId="20">
    <w:abstractNumId w:val="23"/>
  </w:num>
  <w:num w:numId="21">
    <w:abstractNumId w:val="15"/>
  </w:num>
  <w:num w:numId="22">
    <w:abstractNumId w:val="24"/>
  </w:num>
  <w:num w:numId="23">
    <w:abstractNumId w:val="37"/>
  </w:num>
  <w:num w:numId="24">
    <w:abstractNumId w:val="44"/>
  </w:num>
  <w:num w:numId="25">
    <w:abstractNumId w:val="47"/>
  </w:num>
  <w:num w:numId="26">
    <w:abstractNumId w:val="9"/>
  </w:num>
  <w:num w:numId="27">
    <w:abstractNumId w:val="10"/>
  </w:num>
  <w:num w:numId="28">
    <w:abstractNumId w:val="40"/>
  </w:num>
  <w:num w:numId="29">
    <w:abstractNumId w:val="45"/>
  </w:num>
  <w:num w:numId="30">
    <w:abstractNumId w:val="13"/>
  </w:num>
  <w:num w:numId="31">
    <w:abstractNumId w:val="32"/>
  </w:num>
  <w:num w:numId="32">
    <w:abstractNumId w:val="42"/>
  </w:num>
  <w:num w:numId="33">
    <w:abstractNumId w:val="27"/>
  </w:num>
  <w:num w:numId="34">
    <w:abstractNumId w:val="43"/>
  </w:num>
  <w:num w:numId="35">
    <w:abstractNumId w:val="16"/>
  </w:num>
  <w:num w:numId="36">
    <w:abstractNumId w:val="6"/>
  </w:num>
  <w:num w:numId="37">
    <w:abstractNumId w:val="26"/>
  </w:num>
  <w:num w:numId="38">
    <w:abstractNumId w:val="31"/>
  </w:num>
  <w:num w:numId="39">
    <w:abstractNumId w:val="7"/>
  </w:num>
  <w:num w:numId="40">
    <w:abstractNumId w:val="8"/>
  </w:num>
  <w:num w:numId="41">
    <w:abstractNumId w:val="28"/>
  </w:num>
  <w:num w:numId="42">
    <w:abstractNumId w:val="28"/>
  </w:num>
  <w:num w:numId="43">
    <w:abstractNumId w:val="28"/>
  </w:num>
  <w:num w:numId="44">
    <w:abstractNumId w:val="33"/>
  </w:num>
  <w:num w:numId="45">
    <w:abstractNumId w:val="11"/>
  </w:num>
  <w:num w:numId="46">
    <w:abstractNumId w:val="30"/>
  </w:num>
  <w:num w:numId="47">
    <w:abstractNumId w:val="29"/>
  </w:num>
  <w:num w:numId="48">
    <w:abstractNumId w:val="1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ACA"/>
    <w:rsid w:val="00003098"/>
    <w:rsid w:val="000073F4"/>
    <w:rsid w:val="0001756A"/>
    <w:rsid w:val="000200B6"/>
    <w:rsid w:val="00034B63"/>
    <w:rsid w:val="00040F5A"/>
    <w:rsid w:val="00046925"/>
    <w:rsid w:val="00047CC4"/>
    <w:rsid w:val="00055800"/>
    <w:rsid w:val="00062975"/>
    <w:rsid w:val="000672C2"/>
    <w:rsid w:val="00070AF7"/>
    <w:rsid w:val="00081DBC"/>
    <w:rsid w:val="00090D51"/>
    <w:rsid w:val="0009242F"/>
    <w:rsid w:val="00094DA5"/>
    <w:rsid w:val="000A18E8"/>
    <w:rsid w:val="000A57B7"/>
    <w:rsid w:val="000B28B5"/>
    <w:rsid w:val="000C231F"/>
    <w:rsid w:val="000C27EF"/>
    <w:rsid w:val="000D1989"/>
    <w:rsid w:val="000E1185"/>
    <w:rsid w:val="000E750E"/>
    <w:rsid w:val="000F4170"/>
    <w:rsid w:val="000F5716"/>
    <w:rsid w:val="00103BA8"/>
    <w:rsid w:val="00110513"/>
    <w:rsid w:val="001132FF"/>
    <w:rsid w:val="00121F3B"/>
    <w:rsid w:val="001361E5"/>
    <w:rsid w:val="0013795C"/>
    <w:rsid w:val="00140D63"/>
    <w:rsid w:val="00141CE9"/>
    <w:rsid w:val="0014387E"/>
    <w:rsid w:val="00150103"/>
    <w:rsid w:val="00161303"/>
    <w:rsid w:val="001812FD"/>
    <w:rsid w:val="00183EA8"/>
    <w:rsid w:val="00185844"/>
    <w:rsid w:val="00187A36"/>
    <w:rsid w:val="001C0451"/>
    <w:rsid w:val="001C39A6"/>
    <w:rsid w:val="001C3E98"/>
    <w:rsid w:val="001D1126"/>
    <w:rsid w:val="001D6857"/>
    <w:rsid w:val="001D7BBC"/>
    <w:rsid w:val="001E043B"/>
    <w:rsid w:val="001E3809"/>
    <w:rsid w:val="001E59DD"/>
    <w:rsid w:val="001F5534"/>
    <w:rsid w:val="00202937"/>
    <w:rsid w:val="00216996"/>
    <w:rsid w:val="00216CA0"/>
    <w:rsid w:val="00231FF4"/>
    <w:rsid w:val="00235701"/>
    <w:rsid w:val="00242603"/>
    <w:rsid w:val="002455FE"/>
    <w:rsid w:val="002469F4"/>
    <w:rsid w:val="00252760"/>
    <w:rsid w:val="00257B68"/>
    <w:rsid w:val="00262523"/>
    <w:rsid w:val="00265EFD"/>
    <w:rsid w:val="002706D4"/>
    <w:rsid w:val="00272259"/>
    <w:rsid w:val="0027641D"/>
    <w:rsid w:val="00292D15"/>
    <w:rsid w:val="002A255D"/>
    <w:rsid w:val="002A2E07"/>
    <w:rsid w:val="002A4BDD"/>
    <w:rsid w:val="002A63B3"/>
    <w:rsid w:val="002B390F"/>
    <w:rsid w:val="002C653D"/>
    <w:rsid w:val="002D0DC2"/>
    <w:rsid w:val="002D4750"/>
    <w:rsid w:val="002D4CB4"/>
    <w:rsid w:val="002D73D5"/>
    <w:rsid w:val="002E4F34"/>
    <w:rsid w:val="002E5E86"/>
    <w:rsid w:val="002F44B7"/>
    <w:rsid w:val="0030122A"/>
    <w:rsid w:val="0031203F"/>
    <w:rsid w:val="003175C5"/>
    <w:rsid w:val="00320EDA"/>
    <w:rsid w:val="00321456"/>
    <w:rsid w:val="00333A3C"/>
    <w:rsid w:val="00346FC9"/>
    <w:rsid w:val="00356439"/>
    <w:rsid w:val="00356DAD"/>
    <w:rsid w:val="00362B8C"/>
    <w:rsid w:val="003641C2"/>
    <w:rsid w:val="0036455D"/>
    <w:rsid w:val="0036504A"/>
    <w:rsid w:val="003679E6"/>
    <w:rsid w:val="003710CA"/>
    <w:rsid w:val="00381142"/>
    <w:rsid w:val="00386F31"/>
    <w:rsid w:val="00393F16"/>
    <w:rsid w:val="00394D53"/>
    <w:rsid w:val="003961E8"/>
    <w:rsid w:val="003A1077"/>
    <w:rsid w:val="003A5AC0"/>
    <w:rsid w:val="003C561B"/>
    <w:rsid w:val="003D0EEF"/>
    <w:rsid w:val="003D5459"/>
    <w:rsid w:val="003D6E47"/>
    <w:rsid w:val="003E53DE"/>
    <w:rsid w:val="003F5FE7"/>
    <w:rsid w:val="00400F76"/>
    <w:rsid w:val="00404739"/>
    <w:rsid w:val="00413ACA"/>
    <w:rsid w:val="004229F1"/>
    <w:rsid w:val="00424DC5"/>
    <w:rsid w:val="00431095"/>
    <w:rsid w:val="0043280C"/>
    <w:rsid w:val="0043465E"/>
    <w:rsid w:val="00435A13"/>
    <w:rsid w:val="004421E5"/>
    <w:rsid w:val="004512D0"/>
    <w:rsid w:val="00457035"/>
    <w:rsid w:val="00457640"/>
    <w:rsid w:val="00457664"/>
    <w:rsid w:val="00460482"/>
    <w:rsid w:val="00472D45"/>
    <w:rsid w:val="00474925"/>
    <w:rsid w:val="00475A82"/>
    <w:rsid w:val="0047635F"/>
    <w:rsid w:val="00482332"/>
    <w:rsid w:val="00486067"/>
    <w:rsid w:val="00490851"/>
    <w:rsid w:val="00493333"/>
    <w:rsid w:val="004A0119"/>
    <w:rsid w:val="004B5E63"/>
    <w:rsid w:val="004C615E"/>
    <w:rsid w:val="004D2D5F"/>
    <w:rsid w:val="004D70F7"/>
    <w:rsid w:val="004D757E"/>
    <w:rsid w:val="004E1AB9"/>
    <w:rsid w:val="004E73E2"/>
    <w:rsid w:val="004F2AF0"/>
    <w:rsid w:val="004F73E0"/>
    <w:rsid w:val="00501E84"/>
    <w:rsid w:val="00502317"/>
    <w:rsid w:val="00502A0B"/>
    <w:rsid w:val="005278E2"/>
    <w:rsid w:val="00527A64"/>
    <w:rsid w:val="005314F7"/>
    <w:rsid w:val="00537742"/>
    <w:rsid w:val="0054107A"/>
    <w:rsid w:val="00557DAC"/>
    <w:rsid w:val="00562A38"/>
    <w:rsid w:val="00564EC0"/>
    <w:rsid w:val="00570149"/>
    <w:rsid w:val="00574655"/>
    <w:rsid w:val="00577A8C"/>
    <w:rsid w:val="0058585D"/>
    <w:rsid w:val="00590E0A"/>
    <w:rsid w:val="005937E1"/>
    <w:rsid w:val="005A390C"/>
    <w:rsid w:val="005B1107"/>
    <w:rsid w:val="005B69A7"/>
    <w:rsid w:val="005C3DF4"/>
    <w:rsid w:val="005C628E"/>
    <w:rsid w:val="005D6A84"/>
    <w:rsid w:val="005F46FD"/>
    <w:rsid w:val="006015C1"/>
    <w:rsid w:val="00601F7E"/>
    <w:rsid w:val="00602ACF"/>
    <w:rsid w:val="006034A2"/>
    <w:rsid w:val="00612950"/>
    <w:rsid w:val="00615EAB"/>
    <w:rsid w:val="00622291"/>
    <w:rsid w:val="00622D98"/>
    <w:rsid w:val="0062342D"/>
    <w:rsid w:val="00626A5D"/>
    <w:rsid w:val="00627241"/>
    <w:rsid w:val="006375F7"/>
    <w:rsid w:val="006417CA"/>
    <w:rsid w:val="006473DC"/>
    <w:rsid w:val="00651678"/>
    <w:rsid w:val="0065674C"/>
    <w:rsid w:val="00667A8A"/>
    <w:rsid w:val="00674FD3"/>
    <w:rsid w:val="006864F2"/>
    <w:rsid w:val="00687C2B"/>
    <w:rsid w:val="00693C67"/>
    <w:rsid w:val="006962F9"/>
    <w:rsid w:val="006A24F2"/>
    <w:rsid w:val="006B4219"/>
    <w:rsid w:val="006B6B1A"/>
    <w:rsid w:val="006D1D25"/>
    <w:rsid w:val="006D7CD6"/>
    <w:rsid w:val="006E0135"/>
    <w:rsid w:val="007014D7"/>
    <w:rsid w:val="0070350E"/>
    <w:rsid w:val="00707094"/>
    <w:rsid w:val="007157DD"/>
    <w:rsid w:val="007277AA"/>
    <w:rsid w:val="00727AB7"/>
    <w:rsid w:val="00734B1D"/>
    <w:rsid w:val="00743B7A"/>
    <w:rsid w:val="00751F73"/>
    <w:rsid w:val="00754BA4"/>
    <w:rsid w:val="007557D1"/>
    <w:rsid w:val="007609B5"/>
    <w:rsid w:val="00770271"/>
    <w:rsid w:val="007856FD"/>
    <w:rsid w:val="007866B9"/>
    <w:rsid w:val="00787C1F"/>
    <w:rsid w:val="00793979"/>
    <w:rsid w:val="00797AD9"/>
    <w:rsid w:val="007A70B4"/>
    <w:rsid w:val="007B1412"/>
    <w:rsid w:val="007B584B"/>
    <w:rsid w:val="007C7AEE"/>
    <w:rsid w:val="007D3F4C"/>
    <w:rsid w:val="007D4DB1"/>
    <w:rsid w:val="007D77FB"/>
    <w:rsid w:val="007E3ECC"/>
    <w:rsid w:val="007F088C"/>
    <w:rsid w:val="007F2128"/>
    <w:rsid w:val="007F5FAC"/>
    <w:rsid w:val="007F6606"/>
    <w:rsid w:val="008007E1"/>
    <w:rsid w:val="0080269B"/>
    <w:rsid w:val="00804482"/>
    <w:rsid w:val="00810E8E"/>
    <w:rsid w:val="008116B0"/>
    <w:rsid w:val="00811CED"/>
    <w:rsid w:val="00843CA6"/>
    <w:rsid w:val="00844007"/>
    <w:rsid w:val="00844C14"/>
    <w:rsid w:val="008464FC"/>
    <w:rsid w:val="008475AE"/>
    <w:rsid w:val="008479C6"/>
    <w:rsid w:val="008521FD"/>
    <w:rsid w:val="008527F1"/>
    <w:rsid w:val="00865C91"/>
    <w:rsid w:val="008725AF"/>
    <w:rsid w:val="0087317D"/>
    <w:rsid w:val="00874492"/>
    <w:rsid w:val="00882602"/>
    <w:rsid w:val="008874C9"/>
    <w:rsid w:val="008916DB"/>
    <w:rsid w:val="008A2DD6"/>
    <w:rsid w:val="008A3DEF"/>
    <w:rsid w:val="008B265D"/>
    <w:rsid w:val="008C03F0"/>
    <w:rsid w:val="008D7372"/>
    <w:rsid w:val="008D7B00"/>
    <w:rsid w:val="008E4F5A"/>
    <w:rsid w:val="008E582C"/>
    <w:rsid w:val="008F0731"/>
    <w:rsid w:val="008F7A80"/>
    <w:rsid w:val="00920E4E"/>
    <w:rsid w:val="00922DBB"/>
    <w:rsid w:val="009250DB"/>
    <w:rsid w:val="0093120E"/>
    <w:rsid w:val="00931D13"/>
    <w:rsid w:val="009356AC"/>
    <w:rsid w:val="00964A89"/>
    <w:rsid w:val="0096681F"/>
    <w:rsid w:val="00972D25"/>
    <w:rsid w:val="0097569C"/>
    <w:rsid w:val="009767BE"/>
    <w:rsid w:val="00976A77"/>
    <w:rsid w:val="00981FEE"/>
    <w:rsid w:val="00982158"/>
    <w:rsid w:val="00990997"/>
    <w:rsid w:val="00991150"/>
    <w:rsid w:val="00991871"/>
    <w:rsid w:val="009927CC"/>
    <w:rsid w:val="00996954"/>
    <w:rsid w:val="009B0F3E"/>
    <w:rsid w:val="009B4537"/>
    <w:rsid w:val="009B55DE"/>
    <w:rsid w:val="009B7273"/>
    <w:rsid w:val="009C251D"/>
    <w:rsid w:val="009C7DEA"/>
    <w:rsid w:val="009D4811"/>
    <w:rsid w:val="009F056C"/>
    <w:rsid w:val="00A0506D"/>
    <w:rsid w:val="00A07576"/>
    <w:rsid w:val="00A12F1E"/>
    <w:rsid w:val="00A14B0A"/>
    <w:rsid w:val="00A20123"/>
    <w:rsid w:val="00A25208"/>
    <w:rsid w:val="00A27FCF"/>
    <w:rsid w:val="00A35110"/>
    <w:rsid w:val="00A57C8E"/>
    <w:rsid w:val="00A6380A"/>
    <w:rsid w:val="00A65ABF"/>
    <w:rsid w:val="00A7221D"/>
    <w:rsid w:val="00A72E64"/>
    <w:rsid w:val="00A739FC"/>
    <w:rsid w:val="00A83883"/>
    <w:rsid w:val="00A8664D"/>
    <w:rsid w:val="00A8687E"/>
    <w:rsid w:val="00A905C3"/>
    <w:rsid w:val="00A945CD"/>
    <w:rsid w:val="00AA18F0"/>
    <w:rsid w:val="00AA2146"/>
    <w:rsid w:val="00AA69BE"/>
    <w:rsid w:val="00AB21B8"/>
    <w:rsid w:val="00AB3104"/>
    <w:rsid w:val="00AB3F2A"/>
    <w:rsid w:val="00AC27B8"/>
    <w:rsid w:val="00AC5B9E"/>
    <w:rsid w:val="00AD25CC"/>
    <w:rsid w:val="00AF11CF"/>
    <w:rsid w:val="00AF4ADF"/>
    <w:rsid w:val="00B04810"/>
    <w:rsid w:val="00B05A49"/>
    <w:rsid w:val="00B14C96"/>
    <w:rsid w:val="00B16844"/>
    <w:rsid w:val="00B2051C"/>
    <w:rsid w:val="00B22329"/>
    <w:rsid w:val="00B223D3"/>
    <w:rsid w:val="00B27FF4"/>
    <w:rsid w:val="00B3043E"/>
    <w:rsid w:val="00B43EBB"/>
    <w:rsid w:val="00B476C3"/>
    <w:rsid w:val="00B540F9"/>
    <w:rsid w:val="00B54320"/>
    <w:rsid w:val="00B56225"/>
    <w:rsid w:val="00B6048F"/>
    <w:rsid w:val="00B6403E"/>
    <w:rsid w:val="00B83B1F"/>
    <w:rsid w:val="00B844AC"/>
    <w:rsid w:val="00B9247E"/>
    <w:rsid w:val="00B95BA8"/>
    <w:rsid w:val="00B96550"/>
    <w:rsid w:val="00B96838"/>
    <w:rsid w:val="00BA2962"/>
    <w:rsid w:val="00BA427A"/>
    <w:rsid w:val="00BB658C"/>
    <w:rsid w:val="00BC077E"/>
    <w:rsid w:val="00BC124B"/>
    <w:rsid w:val="00BC2008"/>
    <w:rsid w:val="00BD1DF2"/>
    <w:rsid w:val="00BD59B6"/>
    <w:rsid w:val="00BD603B"/>
    <w:rsid w:val="00BD679B"/>
    <w:rsid w:val="00BD6AEF"/>
    <w:rsid w:val="00BF0288"/>
    <w:rsid w:val="00BF303B"/>
    <w:rsid w:val="00BF38D5"/>
    <w:rsid w:val="00BF47FD"/>
    <w:rsid w:val="00C0523B"/>
    <w:rsid w:val="00C1611A"/>
    <w:rsid w:val="00C175BB"/>
    <w:rsid w:val="00C20B3B"/>
    <w:rsid w:val="00C22E64"/>
    <w:rsid w:val="00C3373E"/>
    <w:rsid w:val="00C461CE"/>
    <w:rsid w:val="00C508E8"/>
    <w:rsid w:val="00C54F1F"/>
    <w:rsid w:val="00C61A2F"/>
    <w:rsid w:val="00C63178"/>
    <w:rsid w:val="00C70BC6"/>
    <w:rsid w:val="00C721DB"/>
    <w:rsid w:val="00C74857"/>
    <w:rsid w:val="00C77B14"/>
    <w:rsid w:val="00C87509"/>
    <w:rsid w:val="00C93942"/>
    <w:rsid w:val="00CA018E"/>
    <w:rsid w:val="00CB2BF7"/>
    <w:rsid w:val="00CB4834"/>
    <w:rsid w:val="00CC0294"/>
    <w:rsid w:val="00CC4EB7"/>
    <w:rsid w:val="00CC67A2"/>
    <w:rsid w:val="00CD4165"/>
    <w:rsid w:val="00CE0605"/>
    <w:rsid w:val="00CE2A19"/>
    <w:rsid w:val="00CE5B08"/>
    <w:rsid w:val="00CE7D0D"/>
    <w:rsid w:val="00CF312A"/>
    <w:rsid w:val="00CF4022"/>
    <w:rsid w:val="00CF417B"/>
    <w:rsid w:val="00CF4BE6"/>
    <w:rsid w:val="00CF67D8"/>
    <w:rsid w:val="00D0240A"/>
    <w:rsid w:val="00D02B54"/>
    <w:rsid w:val="00D02F78"/>
    <w:rsid w:val="00D030A5"/>
    <w:rsid w:val="00D06CEA"/>
    <w:rsid w:val="00D07050"/>
    <w:rsid w:val="00D10C75"/>
    <w:rsid w:val="00D12934"/>
    <w:rsid w:val="00D139A6"/>
    <w:rsid w:val="00D1650D"/>
    <w:rsid w:val="00D21512"/>
    <w:rsid w:val="00D250F4"/>
    <w:rsid w:val="00D3458B"/>
    <w:rsid w:val="00D35138"/>
    <w:rsid w:val="00D60484"/>
    <w:rsid w:val="00D701A7"/>
    <w:rsid w:val="00D81E66"/>
    <w:rsid w:val="00D83A6D"/>
    <w:rsid w:val="00D83C96"/>
    <w:rsid w:val="00D860EC"/>
    <w:rsid w:val="00DA0BCF"/>
    <w:rsid w:val="00DA1A1E"/>
    <w:rsid w:val="00DA362E"/>
    <w:rsid w:val="00DB6AA5"/>
    <w:rsid w:val="00DC26A3"/>
    <w:rsid w:val="00DE3677"/>
    <w:rsid w:val="00DE5ECD"/>
    <w:rsid w:val="00DE7945"/>
    <w:rsid w:val="00DF0B74"/>
    <w:rsid w:val="00DF352D"/>
    <w:rsid w:val="00DF3574"/>
    <w:rsid w:val="00E001AE"/>
    <w:rsid w:val="00E04FF3"/>
    <w:rsid w:val="00E05669"/>
    <w:rsid w:val="00E126D9"/>
    <w:rsid w:val="00E1282F"/>
    <w:rsid w:val="00E1430D"/>
    <w:rsid w:val="00E32A7D"/>
    <w:rsid w:val="00E32C4D"/>
    <w:rsid w:val="00E42ACD"/>
    <w:rsid w:val="00E508E7"/>
    <w:rsid w:val="00E66A66"/>
    <w:rsid w:val="00E70B95"/>
    <w:rsid w:val="00E716B9"/>
    <w:rsid w:val="00E7365E"/>
    <w:rsid w:val="00E806CA"/>
    <w:rsid w:val="00E810B4"/>
    <w:rsid w:val="00E813BF"/>
    <w:rsid w:val="00E82400"/>
    <w:rsid w:val="00E87530"/>
    <w:rsid w:val="00EA013F"/>
    <w:rsid w:val="00EA4A44"/>
    <w:rsid w:val="00EA565B"/>
    <w:rsid w:val="00EB4E97"/>
    <w:rsid w:val="00EB6400"/>
    <w:rsid w:val="00EC06CF"/>
    <w:rsid w:val="00ED3152"/>
    <w:rsid w:val="00ED49C8"/>
    <w:rsid w:val="00ED620C"/>
    <w:rsid w:val="00EE191B"/>
    <w:rsid w:val="00EF37DD"/>
    <w:rsid w:val="00EF380C"/>
    <w:rsid w:val="00EF5389"/>
    <w:rsid w:val="00F03F11"/>
    <w:rsid w:val="00F111FB"/>
    <w:rsid w:val="00F11422"/>
    <w:rsid w:val="00F21485"/>
    <w:rsid w:val="00F40CC1"/>
    <w:rsid w:val="00F43696"/>
    <w:rsid w:val="00F43BA7"/>
    <w:rsid w:val="00F466FA"/>
    <w:rsid w:val="00F47B50"/>
    <w:rsid w:val="00F50918"/>
    <w:rsid w:val="00F56C0F"/>
    <w:rsid w:val="00F6149C"/>
    <w:rsid w:val="00F65E04"/>
    <w:rsid w:val="00F66BFA"/>
    <w:rsid w:val="00F70CB7"/>
    <w:rsid w:val="00F81DCC"/>
    <w:rsid w:val="00F83B5E"/>
    <w:rsid w:val="00F87A5D"/>
    <w:rsid w:val="00F9273F"/>
    <w:rsid w:val="00FA04BE"/>
    <w:rsid w:val="00FA0F07"/>
    <w:rsid w:val="00FA4B56"/>
    <w:rsid w:val="00FA666D"/>
    <w:rsid w:val="00FB03D6"/>
    <w:rsid w:val="00FB3A03"/>
    <w:rsid w:val="00FC749C"/>
    <w:rsid w:val="00FD1594"/>
    <w:rsid w:val="00FD5BC1"/>
    <w:rsid w:val="00FD72EB"/>
    <w:rsid w:val="00FE3612"/>
    <w:rsid w:val="00FF3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E0D4A6A"/>
  <w15:chartTrackingRefBased/>
  <w15:docId w15:val="{68D93A9D-BE04-4AFE-B289-3923D7A5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color w:val="000000"/>
      <w:lang w:eastAsia="ar-SA"/>
    </w:rPr>
  </w:style>
  <w:style w:type="paragraph" w:styleId="Heading1">
    <w:name w:val="heading 1"/>
    <w:basedOn w:val="Normal"/>
    <w:next w:val="BodyText"/>
    <w:qFormat/>
    <w:pPr>
      <w:keepNext/>
      <w:pageBreakBefore/>
      <w:numPr>
        <w:numId w:val="41"/>
      </w:numPr>
      <w:pBdr>
        <w:top w:val="single" w:sz="20" w:space="7" w:color="000000"/>
      </w:pBdr>
      <w:spacing w:before="320" w:after="160"/>
      <w:outlineLvl w:val="0"/>
    </w:pPr>
    <w:rPr>
      <w:rFonts w:ascii="Arial Black" w:hAnsi="Arial Black" w:cs="Arial Black"/>
      <w:sz w:val="32"/>
    </w:rPr>
  </w:style>
  <w:style w:type="paragraph" w:styleId="Heading2">
    <w:name w:val="heading 2"/>
    <w:basedOn w:val="Normal"/>
    <w:next w:val="BodyText"/>
    <w:qFormat/>
    <w:pPr>
      <w:keepNext/>
      <w:numPr>
        <w:ilvl w:val="1"/>
        <w:numId w:val="41"/>
      </w:numPr>
      <w:pBdr>
        <w:top w:val="single" w:sz="8" w:space="0" w:color="000000"/>
      </w:pBdr>
      <w:spacing w:before="160" w:after="160"/>
      <w:outlineLvl w:val="1"/>
    </w:pPr>
    <w:rPr>
      <w:rFonts w:ascii="Arial" w:hAnsi="Arial" w:cs="Arial"/>
      <w:b/>
      <w:sz w:val="32"/>
    </w:rPr>
  </w:style>
  <w:style w:type="paragraph" w:styleId="Heading3">
    <w:name w:val="heading 3"/>
    <w:basedOn w:val="Normal"/>
    <w:next w:val="BodyText"/>
    <w:qFormat/>
    <w:rsid w:val="00150103"/>
    <w:pPr>
      <w:keepNext/>
      <w:numPr>
        <w:ilvl w:val="2"/>
        <w:numId w:val="41"/>
      </w:numPr>
      <w:pBdr>
        <w:top w:val="single" w:sz="8" w:space="7" w:color="000000"/>
      </w:pBdr>
      <w:spacing w:before="140" w:after="140"/>
      <w:outlineLvl w:val="2"/>
    </w:pPr>
    <w:rPr>
      <w:rFonts w:ascii="Arial" w:hAnsi="Arial" w:cs="Arial"/>
      <w:b/>
      <w:sz w:val="24"/>
      <w:u w:val="words"/>
    </w:rPr>
  </w:style>
  <w:style w:type="paragraph" w:styleId="Heading4">
    <w:name w:val="heading 4"/>
    <w:basedOn w:val="Normal"/>
    <w:next w:val="BodyText"/>
    <w:qFormat/>
    <w:pPr>
      <w:keepNext/>
      <w:numPr>
        <w:ilvl w:val="3"/>
        <w:numId w:val="41"/>
      </w:numPr>
      <w:pBdr>
        <w:top w:val="single" w:sz="8" w:space="7" w:color="000000"/>
      </w:pBdr>
      <w:spacing w:before="120" w:after="120"/>
      <w:outlineLvl w:val="3"/>
    </w:pPr>
    <w:rPr>
      <w:rFonts w:ascii="Arial" w:hAnsi="Arial" w:cs="Arial"/>
      <w:b/>
      <w:sz w:val="24"/>
    </w:rPr>
  </w:style>
  <w:style w:type="paragraph" w:styleId="Heading5">
    <w:name w:val="heading 5"/>
    <w:basedOn w:val="Normal"/>
    <w:next w:val="BodyText"/>
    <w:qFormat/>
    <w:pPr>
      <w:keepNext/>
      <w:numPr>
        <w:ilvl w:val="4"/>
        <w:numId w:val="41"/>
      </w:numPr>
      <w:outlineLvl w:val="4"/>
    </w:pPr>
    <w:rPr>
      <w:rFonts w:ascii="Arial" w:hAnsi="Arial" w:cs="Arial"/>
      <w:b/>
      <w:sz w:val="22"/>
    </w:rPr>
  </w:style>
  <w:style w:type="paragraph" w:styleId="Heading6">
    <w:name w:val="heading 6"/>
    <w:basedOn w:val="Normal"/>
    <w:next w:val="BodyText"/>
    <w:qFormat/>
    <w:pPr>
      <w:numPr>
        <w:ilvl w:val="5"/>
        <w:numId w:val="41"/>
      </w:numPr>
      <w:spacing w:before="240" w:after="60"/>
      <w:outlineLvl w:val="5"/>
    </w:pPr>
    <w:rPr>
      <w:b/>
      <w:bCs/>
      <w:sz w:val="22"/>
      <w:szCs w:val="22"/>
    </w:rPr>
  </w:style>
  <w:style w:type="paragraph" w:styleId="Heading7">
    <w:name w:val="heading 7"/>
    <w:basedOn w:val="Normal"/>
    <w:next w:val="BodyText"/>
    <w:qFormat/>
    <w:pPr>
      <w:numPr>
        <w:ilvl w:val="6"/>
        <w:numId w:val="41"/>
      </w:numPr>
      <w:spacing w:before="240" w:after="60"/>
      <w:outlineLvl w:val="6"/>
    </w:pPr>
    <w:rPr>
      <w:sz w:val="24"/>
      <w:szCs w:val="24"/>
    </w:rPr>
  </w:style>
  <w:style w:type="paragraph" w:styleId="Heading8">
    <w:name w:val="heading 8"/>
    <w:basedOn w:val="Normal"/>
    <w:next w:val="BodyText"/>
    <w:qFormat/>
    <w:pPr>
      <w:numPr>
        <w:ilvl w:val="7"/>
        <w:numId w:val="41"/>
      </w:numPr>
      <w:spacing w:before="240" w:after="60"/>
      <w:outlineLvl w:val="7"/>
    </w:pPr>
    <w:rPr>
      <w:i/>
      <w:iCs/>
      <w:sz w:val="24"/>
      <w:szCs w:val="24"/>
    </w:rPr>
  </w:style>
  <w:style w:type="paragraph" w:styleId="Heading9">
    <w:name w:val="heading 9"/>
    <w:basedOn w:val="Normal"/>
    <w:next w:val="BodyText"/>
    <w:qFormat/>
    <w:pPr>
      <w:numPr>
        <w:ilvl w:val="8"/>
        <w:numId w:val="4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lang w:val="es-MX"/>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cs="Calibri"/>
      <w:lang w:val="es-MX"/>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lang w:val="es-MX"/>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styleId="Hyperlink">
    <w:name w:val="Hyperlink"/>
    <w:rPr>
      <w:rFonts w:ascii="Arial" w:hAnsi="Arial" w:cs="Arial"/>
      <w:color w:val="0000FF"/>
      <w:spacing w:val="0"/>
      <w:sz w:val="20"/>
      <w:u w:val="single"/>
    </w:rPr>
  </w:style>
  <w:style w:type="character" w:customStyle="1" w:styleId="BalloonTextChar">
    <w:name w:val="Balloon Text Char"/>
    <w:rPr>
      <w:rFonts w:ascii="Tahoma" w:hAnsi="Tahoma" w:cs="Tahoma"/>
      <w:color w:val="000000"/>
      <w:sz w:val="16"/>
      <w:szCs w:val="16"/>
    </w:rPr>
  </w:style>
  <w:style w:type="character" w:styleId="FollowedHyperlink">
    <w:name w:val="FollowedHyperlink"/>
    <w:rPr>
      <w:color w:val="800080"/>
      <w:u w:val="single"/>
    </w:rPr>
  </w:style>
  <w:style w:type="character" w:customStyle="1" w:styleId="Heading2Char">
    <w:name w:val="Heading 2 Char"/>
    <w:rPr>
      <w:rFonts w:ascii="Arial" w:hAnsi="Arial" w:cs="Arial"/>
      <w:b/>
      <w:color w:val="000000"/>
      <w:sz w:val="32"/>
    </w:rPr>
  </w:style>
  <w:style w:type="character" w:customStyle="1" w:styleId="apple-converted-space">
    <w:name w:val="apple-converted-space"/>
    <w:basedOn w:val="DefaultParagraphFont"/>
  </w:style>
  <w:style w:type="character" w:customStyle="1" w:styleId="BodyTextChar">
    <w:name w:val="Body Text Char"/>
    <w:rPr>
      <w:rFonts w:ascii="Arial" w:hAnsi="Arial" w:cs="Arial"/>
    </w:rPr>
  </w:style>
  <w:style w:type="character" w:customStyle="1" w:styleId="BodyTextIndentChar">
    <w:name w:val="Body Text Indent Char"/>
    <w:rPr>
      <w:rFonts w:ascii="Arial" w:hAnsi="Arial" w:cs="Arial"/>
      <w:i/>
      <w:color w:val="0000FF"/>
    </w:rPr>
  </w:style>
  <w:style w:type="character" w:customStyle="1" w:styleId="ListLabel1">
    <w:name w:val="ListLabel 1"/>
    <w:rPr>
      <w:b w:val="0"/>
      <w:i w:val="0"/>
      <w:sz w:val="32"/>
      <w:szCs w:val="32"/>
    </w:rPr>
  </w:style>
  <w:style w:type="character" w:customStyle="1" w:styleId="ListLabel2">
    <w:name w:val="ListLabel 2"/>
    <w:rPr>
      <w:b/>
      <w:i w:val="0"/>
      <w:sz w:val="28"/>
      <w:szCs w:val="28"/>
    </w:rPr>
  </w:style>
  <w:style w:type="character" w:customStyle="1" w:styleId="ListLabel3">
    <w:name w:val="ListLabel 3"/>
    <w:rPr>
      <w:b/>
      <w:i w:val="0"/>
      <w:color w:val="00000A"/>
      <w:sz w:val="24"/>
      <w:szCs w:val="24"/>
    </w:rPr>
  </w:style>
  <w:style w:type="character" w:customStyle="1" w:styleId="ListLabel4">
    <w:name w:val="ListLabel 4"/>
    <w:rPr>
      <w:rFonts w:cs="Courier New"/>
    </w:rPr>
  </w:style>
  <w:style w:type="character" w:customStyle="1" w:styleId="ListLabel5">
    <w:name w:val="ListLabel 5"/>
    <w:rPr>
      <w:b/>
      <w:color w:val="000000"/>
    </w:rPr>
  </w:style>
  <w:style w:type="character" w:customStyle="1" w:styleId="ListLabel6">
    <w:name w:val="ListLabel 6"/>
    <w:rPr>
      <w:b/>
      <w:u w:val="single"/>
    </w:rPr>
  </w:style>
  <w:style w:type="character" w:customStyle="1" w:styleId="ListLabel7">
    <w:name w:val="ListLabel 7"/>
    <w:rPr>
      <w:b/>
    </w:rPr>
  </w:style>
  <w:style w:type="character" w:customStyle="1" w:styleId="ListLabel8">
    <w:name w:val="ListLabel 8"/>
    <w:rPr>
      <w:rFonts w:eastAsia="Times New Roman" w:cs="Verdana"/>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文泉驛等寬正黑" w:hAnsi="Liberation Sans" w:cs="Lohit Devanagari"/>
      <w:sz w:val="28"/>
      <w:szCs w:val="28"/>
    </w:rPr>
  </w:style>
  <w:style w:type="paragraph" w:styleId="BodyText">
    <w:name w:val="Body Text"/>
    <w:basedOn w:val="Normal"/>
    <w:pPr>
      <w:spacing w:after="215"/>
    </w:pPr>
    <w:rPr>
      <w:rFonts w:ascii="Arial" w:hAnsi="Arial" w:cs="Arial"/>
      <w:color w:val="00000A"/>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Header">
    <w:name w:val="header"/>
    <w:basedOn w:val="Normal"/>
    <w:pPr>
      <w:suppressLineNumbers/>
      <w:tabs>
        <w:tab w:val="center" w:pos="4419"/>
        <w:tab w:val="right" w:pos="8838"/>
      </w:tabs>
    </w:pPr>
  </w:style>
  <w:style w:type="paragraph" w:styleId="TOC1">
    <w:name w:val="toc 1"/>
    <w:basedOn w:val="Normal"/>
    <w:uiPriority w:val="39"/>
    <w:pPr>
      <w:tabs>
        <w:tab w:val="right" w:leader="dot" w:pos="9972"/>
      </w:tabs>
    </w:pPr>
    <w:rPr>
      <w:rFonts w:ascii="Arial" w:hAnsi="Arial" w:cs="Arial"/>
      <w:b/>
      <w:caps/>
      <w:sz w:val="28"/>
    </w:rPr>
  </w:style>
  <w:style w:type="paragraph" w:styleId="TOC2">
    <w:name w:val="toc 2"/>
    <w:basedOn w:val="Normal"/>
    <w:uiPriority w:val="39"/>
    <w:pPr>
      <w:tabs>
        <w:tab w:val="right" w:leader="dot" w:pos="9689"/>
      </w:tabs>
      <w:ind w:left="283"/>
    </w:pPr>
    <w:rPr>
      <w:rFonts w:ascii="Arial" w:hAnsi="Arial" w:cs="Arial"/>
      <w:smallCaps/>
      <w:sz w:val="24"/>
    </w:rPr>
  </w:style>
  <w:style w:type="paragraph" w:styleId="TOC3">
    <w:name w:val="toc 3"/>
    <w:basedOn w:val="Normal"/>
    <w:uiPriority w:val="39"/>
    <w:pPr>
      <w:tabs>
        <w:tab w:val="right" w:leader="dot" w:pos="9406"/>
      </w:tabs>
      <w:ind w:left="360"/>
    </w:pPr>
    <w:rPr>
      <w:rFonts w:ascii="Arial" w:hAnsi="Arial" w:cs="Arial"/>
      <w:smallCaps/>
    </w:rPr>
  </w:style>
  <w:style w:type="paragraph" w:styleId="TOC4">
    <w:name w:val="toc 4"/>
    <w:basedOn w:val="Normal"/>
    <w:uiPriority w:val="39"/>
    <w:pPr>
      <w:tabs>
        <w:tab w:val="right" w:leader="dot" w:pos="9123"/>
      </w:tabs>
      <w:ind w:left="720"/>
    </w:pPr>
    <w:rPr>
      <w:rFonts w:ascii="Arial" w:hAnsi="Arial" w:cs="Arial"/>
      <w:sz w:val="16"/>
    </w:rPr>
  </w:style>
  <w:style w:type="paragraph" w:styleId="TOC5">
    <w:name w:val="toc 5"/>
    <w:basedOn w:val="Normal"/>
    <w:pPr>
      <w:tabs>
        <w:tab w:val="right" w:leader="dot" w:pos="8840"/>
      </w:tabs>
      <w:ind w:left="1080"/>
    </w:pPr>
    <w:rPr>
      <w:i/>
      <w:sz w:val="16"/>
    </w:rPr>
  </w:style>
  <w:style w:type="paragraph" w:styleId="TOC6">
    <w:name w:val="toc 6"/>
    <w:basedOn w:val="Normal"/>
    <w:pPr>
      <w:tabs>
        <w:tab w:val="right" w:leader="dot" w:pos="8557"/>
      </w:tabs>
      <w:ind w:left="1440"/>
    </w:pPr>
    <w:rPr>
      <w:i/>
      <w:sz w:val="16"/>
    </w:rPr>
  </w:style>
  <w:style w:type="paragraph" w:styleId="TOC7">
    <w:name w:val="toc 7"/>
    <w:basedOn w:val="Normal"/>
    <w:pPr>
      <w:tabs>
        <w:tab w:val="right" w:leader="dot" w:pos="8274"/>
      </w:tabs>
      <w:ind w:left="1800"/>
    </w:pPr>
    <w:rPr>
      <w:i/>
      <w:sz w:val="16"/>
    </w:rPr>
  </w:style>
  <w:style w:type="paragraph" w:styleId="TOC8">
    <w:name w:val="toc 8"/>
    <w:basedOn w:val="Normal"/>
    <w:pPr>
      <w:tabs>
        <w:tab w:val="right" w:leader="dot" w:pos="7991"/>
      </w:tabs>
      <w:ind w:left="2160"/>
    </w:pPr>
    <w:rPr>
      <w:i/>
      <w:sz w:val="16"/>
    </w:rPr>
  </w:style>
  <w:style w:type="paragraph" w:styleId="TOC9">
    <w:name w:val="toc 9"/>
    <w:basedOn w:val="Normal"/>
    <w:pPr>
      <w:tabs>
        <w:tab w:val="right" w:leader="dot" w:pos="7708"/>
      </w:tabs>
      <w:ind w:left="2520"/>
    </w:pPr>
    <w:rPr>
      <w:i/>
      <w:sz w:val="16"/>
    </w:rPr>
  </w:style>
  <w:style w:type="paragraph" w:styleId="Title">
    <w:name w:val="Title"/>
    <w:basedOn w:val="Normal"/>
    <w:next w:val="Subtitle"/>
    <w:link w:val="TitleChar"/>
    <w:qFormat/>
    <w:pPr>
      <w:spacing w:after="960"/>
      <w:jc w:val="center"/>
    </w:pPr>
    <w:rPr>
      <w:rFonts w:ascii="Arial Black" w:hAnsi="Arial Black" w:cs="Arial Black"/>
      <w:b/>
      <w:bCs/>
      <w:sz w:val="48"/>
      <w:szCs w:val="36"/>
    </w:rPr>
  </w:style>
  <w:style w:type="paragraph" w:styleId="Subtitle">
    <w:name w:val="Subtitle"/>
    <w:basedOn w:val="Heading"/>
    <w:next w:val="BodyText"/>
    <w:link w:val="SubtitleChar"/>
    <w:qFormat/>
    <w:pPr>
      <w:jc w:val="center"/>
    </w:pPr>
    <w:rPr>
      <w:i/>
      <w:iCs/>
    </w:rPr>
  </w:style>
  <w:style w:type="paragraph" w:customStyle="1" w:styleId="DefaultText2">
    <w:name w:val="Default Text:2"/>
    <w:basedOn w:val="Normal"/>
    <w:qFormat/>
    <w:rPr>
      <w:sz w:val="24"/>
    </w:rPr>
  </w:style>
  <w:style w:type="paragraph" w:customStyle="1" w:styleId="DefaultText11">
    <w:name w:val="Default Text:1:1"/>
    <w:basedOn w:val="Normal"/>
    <w:rPr>
      <w:sz w:val="24"/>
    </w:rPr>
  </w:style>
  <w:style w:type="paragraph" w:customStyle="1" w:styleId="DefaultText1">
    <w:name w:val="Default Text:1"/>
    <w:basedOn w:val="Normal"/>
    <w:qFormat/>
    <w:rPr>
      <w:sz w:val="24"/>
    </w:rPr>
  </w:style>
  <w:style w:type="paragraph" w:customStyle="1" w:styleId="Tip">
    <w:name w:val="Tip"/>
    <w:basedOn w:val="Normal"/>
    <w:rPr>
      <w:rFonts w:ascii="Arial" w:hAnsi="Arial" w:cs="Arial"/>
      <w:i/>
      <w:color w:val="0000FF"/>
      <w:shd w:val="clear" w:color="auto" w:fill="C0C0C0"/>
    </w:rPr>
  </w:style>
  <w:style w:type="paragraph" w:customStyle="1" w:styleId="Bullet3">
    <w:name w:val="Bullet 3"/>
    <w:basedOn w:val="Normal"/>
    <w:rPr>
      <w:rFonts w:ascii="Arial" w:hAnsi="Arial" w:cs="Arial"/>
    </w:rPr>
  </w:style>
  <w:style w:type="paragraph" w:customStyle="1" w:styleId="BodySingle">
    <w:name w:val="Body Single"/>
    <w:basedOn w:val="Normal"/>
    <w:rPr>
      <w:rFonts w:ascii="Arial" w:hAnsi="Arial" w:cs="Arial"/>
    </w:rPr>
  </w:style>
  <w:style w:type="paragraph" w:customStyle="1" w:styleId="Bullet1">
    <w:name w:val="Bullet 1"/>
    <w:basedOn w:val="Normal"/>
    <w:rPr>
      <w:rFonts w:ascii="Arial" w:hAnsi="Arial" w:cs="Arial"/>
    </w:rPr>
  </w:style>
  <w:style w:type="paragraph" w:customStyle="1" w:styleId="Bullet2">
    <w:name w:val="Bullet 2"/>
    <w:basedOn w:val="Normal"/>
    <w:rPr>
      <w:rFonts w:ascii="Arial" w:hAnsi="Arial" w:cs="Arial"/>
    </w:rPr>
  </w:style>
  <w:style w:type="paragraph" w:customStyle="1" w:styleId="FirstLineIndent">
    <w:name w:val="First Line Indent"/>
    <w:basedOn w:val="Normal"/>
    <w:pPr>
      <w:ind w:firstLine="720"/>
    </w:pPr>
    <w:rPr>
      <w:rFonts w:ascii="Arial" w:hAnsi="Arial" w:cs="Arial"/>
    </w:rPr>
  </w:style>
  <w:style w:type="paragraph" w:customStyle="1" w:styleId="NumberList">
    <w:name w:val="Number List"/>
    <w:basedOn w:val="Normal"/>
    <w:rPr>
      <w:rFonts w:ascii="Arial" w:hAnsi="Arial" w:cs="Arial"/>
    </w:rPr>
  </w:style>
  <w:style w:type="paragraph" w:customStyle="1" w:styleId="OutlineNumbering">
    <w:name w:val="Outline Numbering"/>
    <w:basedOn w:val="Normal"/>
    <w:rPr>
      <w:rFonts w:ascii="Arial" w:hAnsi="Arial" w:cs="Arial"/>
    </w:rPr>
  </w:style>
  <w:style w:type="paragraph" w:customStyle="1" w:styleId="TableText">
    <w:name w:val="Table Text"/>
    <w:basedOn w:val="Normal"/>
    <w:qFormat/>
    <w:pPr>
      <w:jc w:val="right"/>
    </w:pPr>
    <w:rPr>
      <w:rFonts w:ascii="Arial" w:hAnsi="Arial" w:cs="Arial"/>
    </w:rPr>
  </w:style>
  <w:style w:type="paragraph" w:customStyle="1" w:styleId="DefaultText">
    <w:name w:val="Default Text"/>
    <w:basedOn w:val="Normal"/>
    <w:qFormat/>
    <w:rPr>
      <w:rFonts w:ascii="Arial" w:hAnsi="Arial" w:cs="Arial"/>
    </w:rPr>
  </w:style>
  <w:style w:type="paragraph" w:customStyle="1" w:styleId="TOCPageNumberTextStyle">
    <w:name w:val="TOC Page Number Text Style"/>
    <w:basedOn w:val="Normal"/>
    <w:pPr>
      <w:jc w:val="right"/>
    </w:pPr>
    <w:rPr>
      <w:rFonts w:ascii="Arial" w:hAnsi="Arial" w:cs="Arial"/>
    </w:rPr>
  </w:style>
  <w:style w:type="paragraph" w:customStyle="1" w:styleId="HorizontalRuleHR">
    <w:name w:val="Horizontal Rule (HR)"/>
    <w:basedOn w:val="Normal"/>
    <w:pPr>
      <w:pBdr>
        <w:top w:val="single" w:sz="4" w:space="0" w:color="C0C0C0"/>
        <w:left w:val="single" w:sz="4" w:space="0" w:color="C0C0C0"/>
        <w:bottom w:val="single" w:sz="4" w:space="0" w:color="FFFFFF"/>
        <w:right w:val="single" w:sz="4" w:space="0" w:color="FFFFFF"/>
      </w:pBdr>
      <w:spacing w:before="240" w:after="240"/>
    </w:pPr>
    <w:rPr>
      <w:rFonts w:ascii="Arial" w:hAnsi="Arial" w:cs="Arial"/>
      <w:sz w:val="2"/>
    </w:rPr>
  </w:style>
  <w:style w:type="paragraph" w:customStyle="1" w:styleId="Normal1">
    <w:name w:val="Normal:1"/>
    <w:basedOn w:val="Normal"/>
    <w:rPr>
      <w:rFonts w:ascii="Monotype Sorts" w:hAnsi="Monotype Sorts" w:cs="Monotype Sorts"/>
      <w:sz w:val="21"/>
    </w:rPr>
  </w:style>
  <w:style w:type="paragraph" w:customStyle="1" w:styleId="CellText">
    <w:name w:val="Cell Text"/>
    <w:basedOn w:val="Normal"/>
    <w:rPr>
      <w:rFonts w:ascii="Arial" w:hAnsi="Arial" w:cs="Arial"/>
    </w:rPr>
  </w:style>
  <w:style w:type="paragraph" w:customStyle="1" w:styleId="UnorderedList1UL">
    <w:name w:val="Unordered List 1 (UL)"/>
    <w:basedOn w:val="Normal"/>
    <w:pPr>
      <w:spacing w:before="100"/>
    </w:pPr>
    <w:rPr>
      <w:rFonts w:ascii="Arial" w:hAnsi="Arial" w:cs="Arial"/>
      <w:sz w:val="22"/>
    </w:rPr>
  </w:style>
  <w:style w:type="paragraph" w:customStyle="1" w:styleId="Control">
    <w:name w:val="Control"/>
    <w:basedOn w:val="Normal"/>
    <w:pPr>
      <w:keepNext/>
      <w:keepLines/>
      <w:spacing w:before="316" w:after="273"/>
    </w:pPr>
    <w:rPr>
      <w:rFonts w:ascii="Helvetica" w:hAnsi="Helvetica" w:cs="Helvetica"/>
      <w:b/>
      <w:sz w:val="24"/>
    </w:rPr>
  </w:style>
  <w:style w:type="paragraph" w:customStyle="1" w:styleId="Normal11">
    <w:name w:val="Normal:1:1"/>
    <w:basedOn w:val="Normal"/>
    <w:pPr>
      <w:spacing w:before="60" w:after="60"/>
    </w:pPr>
    <w:rPr>
      <w:b/>
      <w:sz w:val="32"/>
    </w:rPr>
  </w:style>
  <w:style w:type="paragraph" w:customStyle="1" w:styleId="Normal2">
    <w:name w:val="Normal:2"/>
    <w:basedOn w:val="Normal"/>
    <w:rPr>
      <w:rFonts w:ascii="Arial" w:hAnsi="Arial" w:cs="Arial"/>
    </w:rPr>
  </w:style>
  <w:style w:type="paragraph" w:customStyle="1" w:styleId="BodySingle1">
    <w:name w:val="Body Single:1"/>
    <w:basedOn w:val="Normal"/>
    <w:rPr>
      <w:rFonts w:ascii="Arial" w:hAnsi="Arial" w:cs="Arial"/>
    </w:rPr>
  </w:style>
  <w:style w:type="paragraph" w:customStyle="1" w:styleId="Bullet">
    <w:name w:val="Bullet"/>
    <w:basedOn w:val="Normal"/>
    <w:rPr>
      <w:sz w:val="24"/>
    </w:rPr>
  </w:style>
  <w:style w:type="paragraph" w:customStyle="1" w:styleId="body">
    <w:name w:val="body"/>
    <w:basedOn w:val="Normal"/>
    <w:pPr>
      <w:spacing w:after="150"/>
    </w:pPr>
    <w:rPr>
      <w:sz w:val="24"/>
    </w:rPr>
  </w:style>
  <w:style w:type="paragraph" w:styleId="Footer">
    <w:name w:val="footer"/>
    <w:basedOn w:val="Normal"/>
    <w:pPr>
      <w:suppressLineNumbers/>
      <w:tabs>
        <w:tab w:val="center" w:pos="4419"/>
        <w:tab w:val="right" w:pos="8838"/>
      </w:tabs>
    </w:pPr>
  </w:style>
  <w:style w:type="paragraph" w:customStyle="1" w:styleId="Heading2Topsinglesolidline">
    <w:name w:val="Heading 2 + Top: (single solid line"/>
    <w:basedOn w:val="Heading2"/>
    <w:rPr>
      <w:sz w:val="28"/>
      <w:szCs w:val="28"/>
    </w:rPr>
  </w:style>
  <w:style w:type="paragraph" w:customStyle="1" w:styleId="Heading214pt">
    <w:name w:val="Heading 2 + 14 pt"/>
    <w:basedOn w:val="Heading2"/>
    <w:rPr>
      <w:bCs/>
      <w:sz w:val="28"/>
      <w:szCs w:val="28"/>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overflowPunct w:val="0"/>
      <w:spacing w:after="200" w:line="276" w:lineRule="auto"/>
      <w:ind w:left="720"/>
    </w:pPr>
    <w:rPr>
      <w:rFonts w:ascii="Calibri" w:eastAsia="Calibri" w:hAnsi="Calibri" w:cs="Calibri"/>
      <w:color w:val="00000A"/>
      <w:sz w:val="22"/>
      <w:szCs w:val="22"/>
    </w:rPr>
  </w:style>
  <w:style w:type="paragraph" w:customStyle="1" w:styleId="Contenidodelatabla">
    <w:name w:val="Contenido de la tabla"/>
    <w:basedOn w:val="Normal"/>
    <w:pPr>
      <w:widowControl w:val="0"/>
      <w:suppressLineNumbers/>
      <w:overflowPunct w:val="0"/>
    </w:pPr>
    <w:rPr>
      <w:rFonts w:ascii="Arial" w:eastAsia="Lucida Sans Unicode" w:hAnsi="Arial" w:cs="Arial"/>
      <w:color w:val="00000A"/>
      <w:kern w:val="1"/>
      <w:sz w:val="24"/>
      <w:szCs w:val="24"/>
      <w:lang w:val="es-ES"/>
    </w:rPr>
  </w:style>
  <w:style w:type="paragraph" w:styleId="BodyTextIndent">
    <w:name w:val="Body Text Indent"/>
    <w:basedOn w:val="Normal"/>
    <w:pPr>
      <w:spacing w:after="120"/>
      <w:ind w:left="283"/>
    </w:pPr>
    <w:rPr>
      <w:rFonts w:ascii="Arial" w:hAnsi="Arial" w:cs="Arial"/>
      <w:i/>
      <w:color w:val="0000FF"/>
    </w:rPr>
  </w:style>
  <w:style w:type="paragraph" w:customStyle="1" w:styleId="HeadingA">
    <w:name w:val="Heading A"/>
    <w:basedOn w:val="Heading1"/>
    <w:pPr>
      <w:keepLines/>
      <w:pBdr>
        <w:top w:val="single" w:sz="20" w:space="1" w:color="000000"/>
      </w:pBdr>
      <w:spacing w:before="142" w:after="113"/>
      <w:ind w:left="652" w:hanging="652"/>
    </w:pPr>
    <w:rPr>
      <w:rFonts w:ascii="Arial" w:hAnsi="Arial" w:cs="Arial"/>
      <w:b/>
      <w:color w:val="00000A"/>
      <w:kern w:val="1"/>
      <w:sz w:val="36"/>
    </w:rPr>
  </w:style>
  <w:style w:type="paragraph" w:customStyle="1" w:styleId="HeadingB">
    <w:name w:val="Heading B"/>
    <w:basedOn w:val="Heading2"/>
    <w:pPr>
      <w:pBdr>
        <w:top w:val="single" w:sz="4" w:space="1" w:color="000000"/>
      </w:pBdr>
      <w:spacing w:before="425" w:after="113"/>
      <w:ind w:left="652" w:hanging="652"/>
    </w:pPr>
    <w:rPr>
      <w:color w:val="00000A"/>
      <w:sz w:val="28"/>
    </w:rPr>
  </w:style>
  <w:style w:type="paragraph" w:customStyle="1" w:styleId="Editorscomments">
    <w:name w:val="Editor's comments"/>
    <w:basedOn w:val="Normal"/>
    <w:pPr>
      <w:spacing w:after="120"/>
    </w:pPr>
    <w:rPr>
      <w:rFonts w:ascii="Arial" w:hAnsi="Arial" w:cs="Arial"/>
      <w:b/>
      <w:bCs/>
      <w:color w:val="FF000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425"/>
      </w:tabs>
      <w:ind w:left="2547"/>
    </w:pPr>
  </w:style>
  <w:style w:type="character" w:styleId="Strong">
    <w:name w:val="Strong"/>
    <w:uiPriority w:val="22"/>
    <w:qFormat/>
    <w:rsid w:val="002E4F34"/>
    <w:rPr>
      <w:b/>
      <w:bCs/>
    </w:rPr>
  </w:style>
  <w:style w:type="paragraph" w:styleId="NormalWeb">
    <w:name w:val="Normal (Web)"/>
    <w:basedOn w:val="Normal"/>
    <w:uiPriority w:val="99"/>
    <w:semiHidden/>
    <w:unhideWhenUsed/>
    <w:rsid w:val="00F466FA"/>
    <w:pPr>
      <w:suppressAutoHyphens w:val="0"/>
      <w:spacing w:before="100" w:beforeAutospacing="1" w:after="115"/>
    </w:pPr>
    <w:rPr>
      <w:color w:val="auto"/>
      <w:sz w:val="24"/>
      <w:szCs w:val="24"/>
      <w:lang w:eastAsia="en-US"/>
    </w:rPr>
  </w:style>
  <w:style w:type="character" w:customStyle="1" w:styleId="TitleChar">
    <w:name w:val="Title Char"/>
    <w:link w:val="Title"/>
    <w:qFormat/>
    <w:rsid w:val="00CE2A19"/>
    <w:rPr>
      <w:rFonts w:ascii="Arial Black" w:hAnsi="Arial Black" w:cs="Arial Black"/>
      <w:b/>
      <w:bCs/>
      <w:color w:val="000000"/>
      <w:sz w:val="48"/>
      <w:szCs w:val="36"/>
      <w:lang w:eastAsia="ar-SA"/>
    </w:rPr>
  </w:style>
  <w:style w:type="character" w:customStyle="1" w:styleId="SubtitleChar">
    <w:name w:val="Subtitle Char"/>
    <w:link w:val="Subtitle"/>
    <w:rsid w:val="00CE2A19"/>
    <w:rPr>
      <w:rFonts w:ascii="Liberation Sans" w:eastAsia="文泉驛等寬正黑" w:hAnsi="Liberation Sans" w:cs="Lohit Devanagari"/>
      <w:i/>
      <w:iCs/>
      <w:color w:val="000000"/>
      <w:sz w:val="28"/>
      <w:szCs w:val="28"/>
      <w:lang w:eastAsia="ar-SA"/>
    </w:rPr>
  </w:style>
  <w:style w:type="paragraph" w:styleId="NoSpacing">
    <w:name w:val="No Spacing"/>
    <w:uiPriority w:val="1"/>
    <w:qFormat/>
    <w:rsid w:val="00FA666D"/>
    <w:rPr>
      <w:rFonts w:ascii="Calibri" w:hAnsi="Calibri" w:cs="Mangal"/>
      <w:sz w:val="21"/>
      <w:szCs w:val="21"/>
    </w:rPr>
  </w:style>
  <w:style w:type="paragraph" w:customStyle="1" w:styleId="TextBody">
    <w:name w:val="Text Body"/>
    <w:basedOn w:val="Normal"/>
    <w:rsid w:val="00FA666D"/>
    <w:pPr>
      <w:spacing w:after="215"/>
    </w:pPr>
    <w:rPr>
      <w:rFonts w:ascii="Arial" w:eastAsia="SimSun" w:hAnsi="Arial" w:cs="Arial"/>
      <w:color w:val="00000A"/>
    </w:rPr>
  </w:style>
  <w:style w:type="paragraph" w:customStyle="1" w:styleId="Textbody0">
    <w:name w:val="Text body"/>
    <w:basedOn w:val="Normal"/>
    <w:qFormat/>
    <w:rsid w:val="00FA666D"/>
    <w:pPr>
      <w:widowControl w:val="0"/>
      <w:spacing w:after="120"/>
      <w:textAlignment w:val="baseline"/>
    </w:pPr>
    <w:rPr>
      <w:rFonts w:eastAsia="SimSun" w:cs="Mangal"/>
      <w:color w:val="00000A"/>
      <w:sz w:val="24"/>
      <w:szCs w:val="24"/>
      <w:lang w:eastAsia="zh-CN" w:bidi="hi-IN"/>
    </w:rPr>
  </w:style>
  <w:style w:type="character" w:customStyle="1" w:styleId="InternetLink">
    <w:name w:val="Internet Link"/>
    <w:rsid w:val="00FA666D"/>
    <w:rPr>
      <w:rFonts w:ascii="Arial" w:hAnsi="Arial" w:cs="Arial"/>
      <w:color w:val="0000FF"/>
      <w:spacing w:val="0"/>
      <w:sz w:val="20"/>
      <w:u w:val="single"/>
    </w:rPr>
  </w:style>
  <w:style w:type="character" w:styleId="UnresolvedMention">
    <w:name w:val="Unresolved Mention"/>
    <w:basedOn w:val="DefaultParagraphFont"/>
    <w:uiPriority w:val="99"/>
    <w:semiHidden/>
    <w:unhideWhenUsed/>
    <w:rsid w:val="009668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01814">
      <w:bodyDiv w:val="1"/>
      <w:marLeft w:val="0"/>
      <w:marRight w:val="0"/>
      <w:marTop w:val="0"/>
      <w:marBottom w:val="0"/>
      <w:divBdr>
        <w:top w:val="none" w:sz="0" w:space="0" w:color="auto"/>
        <w:left w:val="none" w:sz="0" w:space="0" w:color="auto"/>
        <w:bottom w:val="none" w:sz="0" w:space="0" w:color="auto"/>
        <w:right w:val="none" w:sz="0" w:space="0" w:color="auto"/>
      </w:divBdr>
    </w:div>
    <w:div w:id="563613392">
      <w:bodyDiv w:val="1"/>
      <w:marLeft w:val="0"/>
      <w:marRight w:val="0"/>
      <w:marTop w:val="0"/>
      <w:marBottom w:val="0"/>
      <w:divBdr>
        <w:top w:val="none" w:sz="0" w:space="0" w:color="auto"/>
        <w:left w:val="none" w:sz="0" w:space="0" w:color="auto"/>
        <w:bottom w:val="none" w:sz="0" w:space="0" w:color="auto"/>
        <w:right w:val="none" w:sz="0" w:space="0" w:color="auto"/>
      </w:divBdr>
    </w:div>
    <w:div w:id="650912056">
      <w:bodyDiv w:val="1"/>
      <w:marLeft w:val="0"/>
      <w:marRight w:val="0"/>
      <w:marTop w:val="0"/>
      <w:marBottom w:val="0"/>
      <w:divBdr>
        <w:top w:val="none" w:sz="0" w:space="0" w:color="auto"/>
        <w:left w:val="none" w:sz="0" w:space="0" w:color="auto"/>
        <w:bottom w:val="none" w:sz="0" w:space="0" w:color="auto"/>
        <w:right w:val="none" w:sz="0" w:space="0" w:color="auto"/>
      </w:divBdr>
    </w:div>
    <w:div w:id="778110850">
      <w:bodyDiv w:val="1"/>
      <w:marLeft w:val="0"/>
      <w:marRight w:val="0"/>
      <w:marTop w:val="0"/>
      <w:marBottom w:val="0"/>
      <w:divBdr>
        <w:top w:val="none" w:sz="0" w:space="0" w:color="auto"/>
        <w:left w:val="none" w:sz="0" w:space="0" w:color="auto"/>
        <w:bottom w:val="none" w:sz="0" w:space="0" w:color="auto"/>
        <w:right w:val="none" w:sz="0" w:space="0" w:color="auto"/>
      </w:divBdr>
    </w:div>
    <w:div w:id="977296353">
      <w:bodyDiv w:val="1"/>
      <w:marLeft w:val="0"/>
      <w:marRight w:val="0"/>
      <w:marTop w:val="0"/>
      <w:marBottom w:val="0"/>
      <w:divBdr>
        <w:top w:val="none" w:sz="0" w:space="0" w:color="auto"/>
        <w:left w:val="none" w:sz="0" w:space="0" w:color="auto"/>
        <w:bottom w:val="none" w:sz="0" w:space="0" w:color="auto"/>
        <w:right w:val="none" w:sz="0" w:space="0" w:color="auto"/>
      </w:divBdr>
    </w:div>
    <w:div w:id="979770932">
      <w:bodyDiv w:val="1"/>
      <w:marLeft w:val="0"/>
      <w:marRight w:val="0"/>
      <w:marTop w:val="0"/>
      <w:marBottom w:val="0"/>
      <w:divBdr>
        <w:top w:val="none" w:sz="0" w:space="0" w:color="auto"/>
        <w:left w:val="none" w:sz="0" w:space="0" w:color="auto"/>
        <w:bottom w:val="none" w:sz="0" w:space="0" w:color="auto"/>
        <w:right w:val="none" w:sz="0" w:space="0" w:color="auto"/>
      </w:divBdr>
    </w:div>
    <w:div w:id="1002664383">
      <w:bodyDiv w:val="1"/>
      <w:marLeft w:val="0"/>
      <w:marRight w:val="0"/>
      <w:marTop w:val="0"/>
      <w:marBottom w:val="0"/>
      <w:divBdr>
        <w:top w:val="none" w:sz="0" w:space="0" w:color="auto"/>
        <w:left w:val="none" w:sz="0" w:space="0" w:color="auto"/>
        <w:bottom w:val="none" w:sz="0" w:space="0" w:color="auto"/>
        <w:right w:val="none" w:sz="0" w:space="0" w:color="auto"/>
      </w:divBdr>
    </w:div>
    <w:div w:id="11749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2.bin"/><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www.ibm.com/support/knowledgecenter/zh/SSMNRU_9.5.0/com.ibm.bigfix.detect.doc/welcome/BigFix_Detect_welcome.html"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hyperlink" Target="https://w3-connections.ibm.com/wikis/home?lang=en"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hyperlink" Target="https://ibm.ent.box.com/s/0p8jfdkw3k30qaso9vhu95xo5oks1isk/folder/40695466137"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3.bin"/><Relationship Id="rId36" Type="http://schemas.openxmlformats.org/officeDocument/2006/relationships/header" Target="header3.xml"/><Relationship Id="rId10" Type="http://schemas.openxmlformats.org/officeDocument/2006/relationships/hyperlink" Target="https://dstassets.sby.ibm.com/ram/oslc/assets/EC907F1E-0D2E-6E40-CCED-A5633B430527" TargetMode="External"/><Relationship Id="rId19" Type="http://schemas.openxmlformats.org/officeDocument/2006/relationships/image" Target="media/image10.png"/><Relationship Id="rId31" Type="http://schemas.openxmlformats.org/officeDocument/2006/relationships/hyperlink" Target="http://dst.lexington.ibm.com/install/BigFix_Cli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upport.bigfix.com/bes/release/9.5/patch4/" TargetMode="External"/><Relationship Id="rId27" Type="http://schemas.openxmlformats.org/officeDocument/2006/relationships/image" Target="media/image14.emf"/><Relationship Id="rId30" Type="http://schemas.openxmlformats.org/officeDocument/2006/relationships/oleObject" Target="embeddings/oleObject4.bin"/><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C6564-12D0-48F3-8497-32122E0A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 Mexico</vt:lpstr>
    </vt:vector>
  </TitlesOfParts>
  <Company>IBM Corporation</Company>
  <LinksUpToDate>false</LinksUpToDate>
  <CharactersWithSpaces>10212</CharactersWithSpaces>
  <SharedDoc>false</SharedDoc>
  <HLinks>
    <vt:vector size="12" baseType="variant">
      <vt:variant>
        <vt:i4>7733286</vt:i4>
      </vt:variant>
      <vt:variant>
        <vt:i4>39</vt:i4>
      </vt:variant>
      <vt:variant>
        <vt:i4>0</vt:i4>
      </vt:variant>
      <vt:variant>
        <vt:i4>5</vt:i4>
      </vt:variant>
      <vt:variant>
        <vt:lpwstr>https://ticketing.dst.ibm.com/</vt:lpwstr>
      </vt:variant>
      <vt:variant>
        <vt:lpwstr/>
      </vt:variant>
      <vt:variant>
        <vt:i4>8060969</vt:i4>
      </vt:variant>
      <vt:variant>
        <vt:i4>3</vt:i4>
      </vt:variant>
      <vt:variant>
        <vt:i4>0</vt:i4>
      </vt:variant>
      <vt:variant>
        <vt:i4>5</vt:i4>
      </vt:variant>
      <vt:variant>
        <vt:lpwstr>https://dstassets.sby.ibm.com/ram/community/overview.faces?gid=1066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Mexico</dc:title>
  <dc:subject/>
  <dc:creator>IBM_USER</dc:creator>
  <cp:keywords/>
  <cp:lastModifiedBy>RoxanaManta</cp:lastModifiedBy>
  <cp:revision>11</cp:revision>
  <cp:lastPrinted>1900-01-01T06:00:00Z</cp:lastPrinted>
  <dcterms:created xsi:type="dcterms:W3CDTF">2018-02-12T21:05:00Z</dcterms:created>
  <dcterms:modified xsi:type="dcterms:W3CDTF">2018-04-26T11:40:00Z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AppVersion" pid="2">
    <vt:lpwstr>15.0000</vt:lpwstr>
  </property>
  <property fmtid="{D5CDD505-2E9C-101B-9397-08002B2CF9AE}" name="Company" pid="3">
    <vt:lpwstr>IBM</vt:lpwstr>
  </property>
  <property fmtid="{D5CDD505-2E9C-101B-9397-08002B2CF9AE}" name="DocSecurity" pid="4">
    <vt:i4>0</vt:i4>
  </property>
  <property fmtid="{D5CDD505-2E9C-101B-9397-08002B2CF9AE}" name="HyperlinksChanged" pid="5">
    <vt:bool>false</vt:bool>
  </property>
  <property fmtid="{D5CDD505-2E9C-101B-9397-08002B2CF9AE}" name="LinksUpToDate" pid="6">
    <vt:bool>false</vt:bool>
  </property>
  <property fmtid="{D5CDD505-2E9C-101B-9397-08002B2CF9AE}" name="ScaleCrop" pid="7">
    <vt:bool>false</vt:bool>
  </property>
  <property fmtid="{D5CDD505-2E9C-101B-9397-08002B2CF9AE}" name="ShareDoc" pid="8">
    <vt:bool>false</vt:bool>
  </property>
  <property fmtid="{D5CDD505-2E9C-101B-9397-08002B2CF9AE}" name="com.ibm.ram.artifactUrl" pid="9">
    <vt:lpwstr>https://dstassets.sby.ibm.com/ram.ws/oslc/assets/EC907F1E-0D2E-6E40-CCED-A5633B430527/1.0/artifactContents/AppOps – GB0193 - 1.5 Level Runbook Security Team BigFix Agent Installation v1.0.docx</vt:lpwstr>
  </property>
</Properties>
</file>